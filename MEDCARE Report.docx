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C2433" w14:textId="77777777" w:rsidR="001F55F9" w:rsidRDefault="001F55F9">
      <w:pPr>
        <w:pStyle w:val="BodyText"/>
        <w:rPr>
          <w:sz w:val="20"/>
        </w:rPr>
      </w:pPr>
    </w:p>
    <w:p w14:paraId="6B1569E7" w14:textId="77777777" w:rsidR="001F55F9" w:rsidRDefault="001F55F9">
      <w:pPr>
        <w:pStyle w:val="BodyText"/>
        <w:rPr>
          <w:sz w:val="20"/>
        </w:rPr>
      </w:pPr>
    </w:p>
    <w:p w14:paraId="2F8CB7A8" w14:textId="77777777" w:rsidR="001F55F9" w:rsidRDefault="001F55F9">
      <w:pPr>
        <w:pStyle w:val="BodyText"/>
        <w:rPr>
          <w:sz w:val="20"/>
        </w:rPr>
      </w:pPr>
    </w:p>
    <w:p w14:paraId="446E81DF" w14:textId="77777777" w:rsidR="001F55F9" w:rsidRDefault="001F55F9">
      <w:pPr>
        <w:pStyle w:val="BodyText"/>
        <w:rPr>
          <w:sz w:val="20"/>
        </w:rPr>
      </w:pPr>
    </w:p>
    <w:p w14:paraId="5E7919AF" w14:textId="77777777" w:rsidR="001F55F9" w:rsidRDefault="001F55F9">
      <w:pPr>
        <w:pStyle w:val="BodyText"/>
        <w:rPr>
          <w:sz w:val="20"/>
        </w:rPr>
      </w:pPr>
    </w:p>
    <w:p w14:paraId="66DB27F6" w14:textId="77777777" w:rsidR="001F55F9" w:rsidRDefault="001F55F9">
      <w:pPr>
        <w:pStyle w:val="BodyText"/>
        <w:rPr>
          <w:sz w:val="20"/>
        </w:rPr>
      </w:pPr>
    </w:p>
    <w:p w14:paraId="0098FCF6" w14:textId="77777777" w:rsidR="001F55F9" w:rsidRDefault="001F55F9">
      <w:pPr>
        <w:pStyle w:val="BodyText"/>
        <w:rPr>
          <w:sz w:val="20"/>
        </w:rPr>
      </w:pPr>
    </w:p>
    <w:p w14:paraId="082D0EC3" w14:textId="77777777" w:rsidR="001F55F9" w:rsidRDefault="001F55F9">
      <w:pPr>
        <w:pStyle w:val="BodyText"/>
        <w:rPr>
          <w:sz w:val="20"/>
        </w:rPr>
      </w:pPr>
    </w:p>
    <w:p w14:paraId="439BF475" w14:textId="77777777" w:rsidR="00442AE8" w:rsidRDefault="00442AE8" w:rsidP="00442AE8">
      <w:pPr>
        <w:tabs>
          <w:tab w:val="left" w:pos="1080"/>
          <w:tab w:val="left" w:pos="9540"/>
        </w:tabs>
        <w:ind w:right="-1080"/>
        <w:rPr>
          <w:sz w:val="20"/>
          <w:szCs w:val="20"/>
          <w:lang w:bidi="ar-SA"/>
        </w:rPr>
      </w:pPr>
    </w:p>
    <w:p w14:paraId="50FDF286" w14:textId="77777777" w:rsidR="00442AE8" w:rsidRDefault="00442AE8" w:rsidP="00442AE8">
      <w:pPr>
        <w:tabs>
          <w:tab w:val="left" w:pos="1080"/>
          <w:tab w:val="left" w:pos="9540"/>
        </w:tabs>
        <w:ind w:right="-1080"/>
      </w:pPr>
      <w:r>
        <w:tab/>
      </w:r>
    </w:p>
    <w:p w14:paraId="394DE1E3" w14:textId="77777777" w:rsidR="00442AE8" w:rsidRDefault="00442AE8" w:rsidP="00442AE8">
      <w:pPr>
        <w:ind w:left="-720" w:right="-1080" w:hanging="360"/>
        <w:jc w:val="center"/>
      </w:pPr>
      <w:r>
        <w:rPr>
          <w:noProof/>
          <w:lang w:val="en-IN" w:eastAsia="en-IN" w:bidi="ar-SA"/>
        </w:rPr>
        <w:drawing>
          <wp:inline distT="0" distB="0" distL="0" distR="0" wp14:anchorId="350B8A4B" wp14:editId="16C5230F">
            <wp:extent cx="3695700" cy="1250950"/>
            <wp:effectExtent l="0" t="0" r="0" b="0"/>
            <wp:docPr id="7" name="Picture 7" descr="cdac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dac_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95700" cy="1250950"/>
                    </a:xfrm>
                    <a:prstGeom prst="rect">
                      <a:avLst/>
                    </a:prstGeom>
                    <a:noFill/>
                    <a:ln>
                      <a:noFill/>
                    </a:ln>
                  </pic:spPr>
                </pic:pic>
              </a:graphicData>
            </a:graphic>
          </wp:inline>
        </w:drawing>
      </w:r>
    </w:p>
    <w:p w14:paraId="7BDF87D2" w14:textId="77777777" w:rsidR="00442AE8" w:rsidRDefault="00442AE8" w:rsidP="00442AE8">
      <w:pPr>
        <w:ind w:left="-720" w:right="-1080" w:hanging="360"/>
      </w:pPr>
    </w:p>
    <w:p w14:paraId="496A72A2" w14:textId="77777777" w:rsidR="00442AE8" w:rsidRDefault="00442AE8" w:rsidP="00442AE8">
      <w:pPr>
        <w:ind w:left="-720" w:right="-1080" w:hanging="360"/>
      </w:pPr>
    </w:p>
    <w:p w14:paraId="13BC87B2" w14:textId="77777777" w:rsidR="00442AE8" w:rsidRDefault="00442AE8" w:rsidP="00442AE8">
      <w:pPr>
        <w:ind w:left="-720" w:right="-1080" w:hanging="360"/>
      </w:pPr>
      <w:r>
        <w:tab/>
      </w:r>
    </w:p>
    <w:p w14:paraId="42AE7F25" w14:textId="77777777" w:rsidR="00442AE8" w:rsidRDefault="00442AE8" w:rsidP="00442AE8">
      <w:pPr>
        <w:jc w:val="center"/>
      </w:pPr>
    </w:p>
    <w:p w14:paraId="1D2CB0F3" w14:textId="755E6915" w:rsidR="007552A5" w:rsidRDefault="007552A5" w:rsidP="007552A5">
      <w:pPr>
        <w:jc w:val="center"/>
        <w:rPr>
          <w:sz w:val="34"/>
          <w:szCs w:val="32"/>
        </w:rPr>
      </w:pPr>
      <w:r>
        <w:rPr>
          <w:rFonts w:ascii="Baskerville Old Face" w:hAnsi="Baskerville Old Face"/>
          <w:sz w:val="34"/>
          <w:szCs w:val="32"/>
        </w:rPr>
        <w:t xml:space="preserve">Project Name: </w:t>
      </w:r>
      <w:r w:rsidR="00BF6FCD">
        <w:rPr>
          <w:rFonts w:ascii="Baskerville Old Face" w:hAnsi="Baskerville Old Face"/>
          <w:sz w:val="34"/>
          <w:szCs w:val="32"/>
        </w:rPr>
        <w:t>MEDCARE</w:t>
      </w:r>
    </w:p>
    <w:p w14:paraId="568D1971" w14:textId="77777777" w:rsidR="00442AE8" w:rsidRDefault="00442AE8" w:rsidP="00442AE8">
      <w:pPr>
        <w:rPr>
          <w:sz w:val="32"/>
          <w:szCs w:val="32"/>
        </w:rPr>
      </w:pPr>
    </w:p>
    <w:p w14:paraId="7E15E29B" w14:textId="77777777" w:rsidR="00442AE8" w:rsidRDefault="00442AE8" w:rsidP="00442AE8">
      <w:pPr>
        <w:jc w:val="center"/>
        <w:rPr>
          <w:sz w:val="32"/>
          <w:szCs w:val="32"/>
        </w:rPr>
      </w:pPr>
    </w:p>
    <w:p w14:paraId="28A35D5B" w14:textId="77777777" w:rsidR="00442AE8" w:rsidRDefault="00442AE8" w:rsidP="00442AE8">
      <w:pPr>
        <w:jc w:val="center"/>
        <w:rPr>
          <w:sz w:val="32"/>
          <w:szCs w:val="32"/>
        </w:rPr>
      </w:pPr>
      <w:r>
        <w:rPr>
          <w:sz w:val="32"/>
          <w:szCs w:val="32"/>
        </w:rPr>
        <w:t>Documentation On</w:t>
      </w:r>
    </w:p>
    <w:p w14:paraId="1E412814" w14:textId="77777777" w:rsidR="00442AE8" w:rsidRDefault="00442AE8" w:rsidP="00442AE8">
      <w:pPr>
        <w:jc w:val="center"/>
        <w:rPr>
          <w:sz w:val="32"/>
          <w:szCs w:val="32"/>
        </w:rPr>
      </w:pPr>
    </w:p>
    <w:p w14:paraId="44AB4DB3" w14:textId="02BD6EF2" w:rsidR="007552A5" w:rsidRDefault="007552A5" w:rsidP="007552A5">
      <w:pPr>
        <w:jc w:val="center"/>
        <w:rPr>
          <w:b/>
          <w:sz w:val="32"/>
          <w:szCs w:val="32"/>
        </w:rPr>
      </w:pPr>
      <w:r>
        <w:rPr>
          <w:b/>
          <w:sz w:val="32"/>
          <w:szCs w:val="32"/>
        </w:rPr>
        <w:t>“</w:t>
      </w:r>
      <w:r w:rsidR="008B5FC3">
        <w:rPr>
          <w:b/>
          <w:sz w:val="32"/>
          <w:szCs w:val="32"/>
        </w:rPr>
        <w:t>MEDCARE</w:t>
      </w:r>
      <w:r w:rsidR="008B5FC3">
        <w:rPr>
          <w:rFonts w:ascii="Baskerville Old Face" w:hAnsi="Baskerville Old Face"/>
          <w:b/>
          <w:sz w:val="34"/>
          <w:szCs w:val="32"/>
        </w:rPr>
        <w:t>”</w:t>
      </w:r>
    </w:p>
    <w:p w14:paraId="7AD09BF9" w14:textId="51F66A72" w:rsidR="007552A5" w:rsidRDefault="007552A5" w:rsidP="007552A5">
      <w:pPr>
        <w:jc w:val="center"/>
        <w:rPr>
          <w:sz w:val="32"/>
          <w:szCs w:val="32"/>
        </w:rPr>
      </w:pPr>
      <w:r>
        <w:rPr>
          <w:sz w:val="32"/>
          <w:szCs w:val="32"/>
        </w:rPr>
        <w:t xml:space="preserve">E-DAC </w:t>
      </w:r>
      <w:r w:rsidR="008B5FC3">
        <w:rPr>
          <w:rFonts w:ascii="Baskerville Old Face" w:hAnsi="Baskerville Old Face"/>
          <w:sz w:val="34"/>
          <w:szCs w:val="32"/>
        </w:rPr>
        <w:t>Sept-2022</w:t>
      </w:r>
    </w:p>
    <w:p w14:paraId="2FFC9865" w14:textId="77777777" w:rsidR="00442AE8" w:rsidRDefault="00442AE8" w:rsidP="007552A5">
      <w:pPr>
        <w:rPr>
          <w:sz w:val="32"/>
          <w:szCs w:val="32"/>
        </w:rPr>
      </w:pPr>
    </w:p>
    <w:p w14:paraId="086F14C4" w14:textId="77777777" w:rsidR="00442AE8" w:rsidRDefault="00442AE8" w:rsidP="00442AE8">
      <w:pPr>
        <w:rPr>
          <w:sz w:val="20"/>
          <w:szCs w:val="20"/>
        </w:rPr>
      </w:pPr>
    </w:p>
    <w:p w14:paraId="287C4DEA" w14:textId="7BE1E8C4" w:rsidR="00442AE8" w:rsidRDefault="00442AE8" w:rsidP="00442AE8">
      <w:pPr>
        <w:jc w:val="center"/>
        <w:rPr>
          <w:b/>
          <w:bCs/>
          <w:sz w:val="32"/>
          <w:szCs w:val="32"/>
        </w:rPr>
      </w:pPr>
      <w:r>
        <w:rPr>
          <w:b/>
          <w:bCs/>
          <w:sz w:val="32"/>
          <w:szCs w:val="32"/>
        </w:rPr>
        <w:t xml:space="preserve">Guided By: </w:t>
      </w:r>
      <w:r w:rsidR="008B5FC3">
        <w:rPr>
          <w:b/>
          <w:bCs/>
          <w:sz w:val="32"/>
          <w:szCs w:val="32"/>
        </w:rPr>
        <w:t>Bakul Joshi</w:t>
      </w:r>
    </w:p>
    <w:p w14:paraId="43C5D204" w14:textId="77777777" w:rsidR="00442AE8" w:rsidRDefault="00442AE8" w:rsidP="00442AE8">
      <w:pPr>
        <w:jc w:val="center"/>
        <w:rPr>
          <w:i/>
          <w:sz w:val="32"/>
          <w:szCs w:val="32"/>
          <w:u w:val="single"/>
        </w:rPr>
      </w:pPr>
    </w:p>
    <w:p w14:paraId="1716AC49" w14:textId="77777777" w:rsidR="00442AE8" w:rsidRDefault="00442AE8" w:rsidP="00442AE8">
      <w:pPr>
        <w:jc w:val="center"/>
        <w:rPr>
          <w:i/>
          <w:sz w:val="32"/>
          <w:szCs w:val="32"/>
          <w:u w:val="single"/>
        </w:rPr>
      </w:pPr>
    </w:p>
    <w:p w14:paraId="5BDC3546" w14:textId="37DC1BE7" w:rsidR="00442AE8" w:rsidRDefault="00BC0DF8" w:rsidP="00442AE8">
      <w:pPr>
        <w:jc w:val="center"/>
        <w:rPr>
          <w:b/>
          <w:iCs/>
          <w:sz w:val="24"/>
          <w:szCs w:val="24"/>
        </w:rPr>
      </w:pPr>
      <w:r>
        <w:rPr>
          <w:iCs/>
          <w:sz w:val="32"/>
          <w:szCs w:val="32"/>
          <w:u w:val="single"/>
        </w:rPr>
        <w:t>Submitted By</w:t>
      </w:r>
      <w:r w:rsidR="00442AE8">
        <w:rPr>
          <w:iCs/>
          <w:sz w:val="32"/>
          <w:szCs w:val="32"/>
          <w:u w:val="single"/>
        </w:rPr>
        <w:t>:</w:t>
      </w:r>
    </w:p>
    <w:p w14:paraId="29F4A695" w14:textId="6A8B8EB2" w:rsidR="00442AE8" w:rsidRDefault="00442AE8" w:rsidP="00442AE8">
      <w:pPr>
        <w:tabs>
          <w:tab w:val="left" w:pos="7179"/>
        </w:tabs>
        <w:jc w:val="center"/>
        <w:rPr>
          <w:b/>
          <w:sz w:val="26"/>
          <w:szCs w:val="24"/>
        </w:rPr>
      </w:pPr>
      <w:r>
        <w:rPr>
          <w:b/>
          <w:sz w:val="26"/>
          <w:szCs w:val="24"/>
        </w:rPr>
        <w:t xml:space="preserve">Group No: </w:t>
      </w:r>
      <w:r w:rsidR="007552A5">
        <w:rPr>
          <w:b/>
          <w:sz w:val="26"/>
          <w:szCs w:val="24"/>
        </w:rPr>
        <w:t>0</w:t>
      </w:r>
      <w:r w:rsidR="00F97D70">
        <w:rPr>
          <w:b/>
          <w:sz w:val="26"/>
          <w:szCs w:val="24"/>
        </w:rPr>
        <w:t>6</w:t>
      </w:r>
    </w:p>
    <w:p w14:paraId="29A7680A" w14:textId="77777777" w:rsidR="00442AE8" w:rsidRDefault="00442AE8" w:rsidP="00442AE8">
      <w:pPr>
        <w:tabs>
          <w:tab w:val="left" w:pos="7179"/>
        </w:tabs>
        <w:rPr>
          <w:b/>
          <w:sz w:val="26"/>
          <w:szCs w:val="24"/>
        </w:rPr>
      </w:pPr>
    </w:p>
    <w:p w14:paraId="164F0D2B" w14:textId="77777777" w:rsidR="00442AE8" w:rsidRDefault="00442AE8" w:rsidP="00442AE8">
      <w:pPr>
        <w:rPr>
          <w:b/>
          <w:sz w:val="24"/>
          <w:szCs w:val="24"/>
        </w:rPr>
      </w:pPr>
    </w:p>
    <w:p w14:paraId="71B8F3AC" w14:textId="77777777" w:rsidR="00442AE8" w:rsidRDefault="00442AE8" w:rsidP="00442AE8">
      <w:pPr>
        <w:ind w:left="2160"/>
        <w:rPr>
          <w:b/>
          <w:sz w:val="24"/>
          <w:szCs w:val="24"/>
        </w:rPr>
      </w:pPr>
    </w:p>
    <w:p w14:paraId="350CB039" w14:textId="7315F0CC" w:rsidR="005827FA" w:rsidRPr="00266BA7" w:rsidRDefault="00BC0DF8" w:rsidP="005827FA">
      <w:pPr>
        <w:pStyle w:val="ListParagraph"/>
        <w:widowControl/>
        <w:numPr>
          <w:ilvl w:val="0"/>
          <w:numId w:val="7"/>
        </w:numPr>
        <w:autoSpaceDE/>
        <w:autoSpaceDN/>
        <w:ind w:left="2880"/>
        <w:contextualSpacing/>
        <w:rPr>
          <w:b/>
          <w:sz w:val="26"/>
          <w:szCs w:val="24"/>
        </w:rPr>
      </w:pPr>
      <w:r>
        <w:rPr>
          <w:b/>
          <w:sz w:val="26"/>
          <w:szCs w:val="24"/>
        </w:rPr>
        <w:t>Prajwal Mowade</w:t>
      </w:r>
      <w:r w:rsidR="005827FA">
        <w:rPr>
          <w:b/>
          <w:sz w:val="26"/>
          <w:szCs w:val="24"/>
        </w:rPr>
        <w:tab/>
        <w:t xml:space="preserve">     </w:t>
      </w:r>
      <w:r w:rsidR="005827FA">
        <w:rPr>
          <w:b/>
          <w:sz w:val="26"/>
          <w:szCs w:val="24"/>
        </w:rPr>
        <w:tab/>
        <w:t xml:space="preserve">     </w:t>
      </w:r>
      <w:r>
        <w:rPr>
          <w:b/>
          <w:sz w:val="26"/>
          <w:szCs w:val="24"/>
        </w:rPr>
        <w:t>210943020067</w:t>
      </w:r>
    </w:p>
    <w:p w14:paraId="706F3584" w14:textId="0331F3C1" w:rsidR="005827FA" w:rsidRDefault="00BC0DF8" w:rsidP="005827FA">
      <w:pPr>
        <w:pStyle w:val="ListParagraph"/>
        <w:widowControl/>
        <w:numPr>
          <w:ilvl w:val="0"/>
          <w:numId w:val="7"/>
        </w:numPr>
        <w:autoSpaceDE/>
        <w:autoSpaceDN/>
        <w:ind w:left="2880"/>
        <w:contextualSpacing/>
        <w:rPr>
          <w:b/>
          <w:sz w:val="26"/>
          <w:szCs w:val="24"/>
        </w:rPr>
      </w:pPr>
      <w:r>
        <w:rPr>
          <w:b/>
          <w:sz w:val="26"/>
          <w:szCs w:val="24"/>
        </w:rPr>
        <w:t>Saurabh Gunthe</w:t>
      </w:r>
      <w:r w:rsidR="005827FA">
        <w:rPr>
          <w:b/>
          <w:sz w:val="26"/>
          <w:szCs w:val="24"/>
        </w:rPr>
        <w:tab/>
        <w:t xml:space="preserve">                </w:t>
      </w:r>
      <w:r>
        <w:rPr>
          <w:b/>
          <w:sz w:val="26"/>
          <w:szCs w:val="24"/>
        </w:rPr>
        <w:t>210943020086</w:t>
      </w:r>
    </w:p>
    <w:p w14:paraId="200D308F" w14:textId="57723568" w:rsidR="005827FA" w:rsidRPr="005827FA" w:rsidRDefault="00BC0DF8" w:rsidP="005827FA">
      <w:pPr>
        <w:pStyle w:val="ListParagraph"/>
        <w:widowControl/>
        <w:numPr>
          <w:ilvl w:val="0"/>
          <w:numId w:val="7"/>
        </w:numPr>
        <w:autoSpaceDE/>
        <w:autoSpaceDN/>
        <w:ind w:left="2880"/>
        <w:contextualSpacing/>
        <w:rPr>
          <w:b/>
          <w:sz w:val="26"/>
          <w:szCs w:val="24"/>
        </w:rPr>
      </w:pPr>
      <w:r>
        <w:rPr>
          <w:b/>
          <w:sz w:val="26"/>
          <w:szCs w:val="24"/>
        </w:rPr>
        <w:t>Uday Kirange</w:t>
      </w:r>
      <w:r w:rsidR="005827FA">
        <w:rPr>
          <w:b/>
          <w:sz w:val="26"/>
          <w:szCs w:val="24"/>
        </w:rPr>
        <w:tab/>
      </w:r>
      <w:r w:rsidR="005827FA">
        <w:rPr>
          <w:b/>
          <w:sz w:val="26"/>
          <w:szCs w:val="24"/>
        </w:rPr>
        <w:tab/>
        <w:t xml:space="preserve">     </w:t>
      </w:r>
      <w:r>
        <w:rPr>
          <w:b/>
          <w:sz w:val="26"/>
          <w:szCs w:val="24"/>
        </w:rPr>
        <w:t>210943020105</w:t>
      </w:r>
    </w:p>
    <w:p w14:paraId="5CD1842A" w14:textId="33C21E49" w:rsidR="007552A5" w:rsidRPr="00266BA7" w:rsidRDefault="00BC0DF8" w:rsidP="007552A5">
      <w:pPr>
        <w:pStyle w:val="ListParagraph"/>
        <w:widowControl/>
        <w:numPr>
          <w:ilvl w:val="0"/>
          <w:numId w:val="7"/>
        </w:numPr>
        <w:autoSpaceDE/>
        <w:autoSpaceDN/>
        <w:ind w:left="2880"/>
        <w:contextualSpacing/>
        <w:rPr>
          <w:b/>
          <w:sz w:val="26"/>
          <w:szCs w:val="24"/>
        </w:rPr>
      </w:pPr>
      <w:r>
        <w:rPr>
          <w:b/>
          <w:sz w:val="26"/>
          <w:szCs w:val="24"/>
        </w:rPr>
        <w:t>Sumit Katore</w:t>
      </w:r>
      <w:r w:rsidR="00F97D70">
        <w:rPr>
          <w:b/>
          <w:sz w:val="26"/>
          <w:szCs w:val="24"/>
        </w:rPr>
        <w:tab/>
      </w:r>
      <w:r w:rsidR="007552A5">
        <w:rPr>
          <w:b/>
          <w:sz w:val="26"/>
          <w:szCs w:val="24"/>
        </w:rPr>
        <w:tab/>
        <w:t xml:space="preserve">     </w:t>
      </w:r>
      <w:r>
        <w:rPr>
          <w:b/>
          <w:sz w:val="26"/>
          <w:szCs w:val="24"/>
        </w:rPr>
        <w:t>210943020098</w:t>
      </w:r>
    </w:p>
    <w:p w14:paraId="4EEEC3C7" w14:textId="77777777" w:rsidR="001F55F9" w:rsidRDefault="007552A5" w:rsidP="007552A5">
      <w:pPr>
        <w:rPr>
          <w:sz w:val="24"/>
        </w:rPr>
        <w:sectPr w:rsidR="001F55F9">
          <w:headerReference w:type="default" r:id="rId10"/>
          <w:footerReference w:type="default" r:id="rId11"/>
          <w:type w:val="continuous"/>
          <w:pgSz w:w="11900" w:h="16840"/>
          <w:pgMar w:top="1320" w:right="1020" w:bottom="1220" w:left="1340" w:header="720" w:footer="1034" w:gutter="0"/>
          <w:cols w:space="720"/>
        </w:sectPr>
      </w:pPr>
      <w:r>
        <w:rPr>
          <w:b/>
          <w:sz w:val="26"/>
          <w:szCs w:val="24"/>
        </w:rPr>
        <w:t xml:space="preserve">              </w:t>
      </w:r>
      <w:r>
        <w:rPr>
          <w:b/>
          <w:sz w:val="26"/>
          <w:szCs w:val="24"/>
        </w:rPr>
        <w:tab/>
        <w:t xml:space="preserve">     </w:t>
      </w:r>
      <w:r w:rsidR="00442AE8">
        <w:rPr>
          <w:sz w:val="26"/>
          <w:szCs w:val="24"/>
        </w:rPr>
        <w:tab/>
      </w:r>
      <w:r w:rsidR="00442AE8">
        <w:rPr>
          <w:sz w:val="26"/>
          <w:szCs w:val="24"/>
        </w:rPr>
        <w:tab/>
      </w:r>
      <w:r w:rsidR="00442AE8">
        <w:rPr>
          <w:sz w:val="26"/>
          <w:szCs w:val="24"/>
        </w:rPr>
        <w:tab/>
      </w:r>
      <w:r w:rsidR="00442AE8">
        <w:rPr>
          <w:sz w:val="26"/>
          <w:szCs w:val="24"/>
        </w:rPr>
        <w:tab/>
      </w:r>
      <w:r w:rsidR="00442AE8">
        <w:rPr>
          <w:sz w:val="26"/>
          <w:szCs w:val="24"/>
        </w:rPr>
        <w:tab/>
      </w:r>
      <w:r w:rsidR="00442AE8">
        <w:rPr>
          <w:sz w:val="26"/>
          <w:szCs w:val="24"/>
        </w:rPr>
        <w:tab/>
      </w:r>
      <w:r w:rsidR="00442AE8">
        <w:rPr>
          <w:sz w:val="26"/>
          <w:szCs w:val="24"/>
        </w:rPr>
        <w:tab/>
      </w:r>
    </w:p>
    <w:p w14:paraId="38D99604" w14:textId="77777777" w:rsidR="001F55F9" w:rsidRDefault="001F55F9">
      <w:pPr>
        <w:pStyle w:val="BodyText"/>
        <w:spacing w:before="10"/>
        <w:rPr>
          <w:b/>
          <w:sz w:val="20"/>
        </w:rPr>
      </w:pPr>
    </w:p>
    <w:p w14:paraId="0E5CE070" w14:textId="77777777" w:rsidR="00442AE8" w:rsidRDefault="00442AE8" w:rsidP="00442AE8">
      <w:pPr>
        <w:adjustRightInd w:val="0"/>
        <w:spacing w:line="360" w:lineRule="auto"/>
        <w:jc w:val="center"/>
        <w:rPr>
          <w:b/>
          <w:sz w:val="28"/>
          <w:szCs w:val="20"/>
          <w:u w:val="single"/>
          <w:lang w:bidi="ar-SA"/>
        </w:rPr>
      </w:pPr>
      <w:r>
        <w:rPr>
          <w:b/>
          <w:sz w:val="28"/>
          <w:u w:val="single"/>
        </w:rPr>
        <w:t>Table of Contents</w:t>
      </w:r>
    </w:p>
    <w:p w14:paraId="1C1AD905" w14:textId="77777777" w:rsidR="00442AE8" w:rsidRDefault="00442AE8" w:rsidP="00442AE8">
      <w:pPr>
        <w:adjustRightInd w:val="0"/>
        <w:spacing w:line="360" w:lineRule="auto"/>
        <w:jc w:val="center"/>
        <w:rPr>
          <w:b/>
          <w:sz w:val="28"/>
          <w:u w:val="single"/>
        </w:rPr>
      </w:pPr>
    </w:p>
    <w:p w14:paraId="4D044E5C" w14:textId="77777777" w:rsidR="00442AE8" w:rsidRDefault="00442AE8" w:rsidP="00442AE8">
      <w:pPr>
        <w:adjustRightInd w:val="0"/>
        <w:spacing w:line="360" w:lineRule="auto"/>
        <w:jc w:val="center"/>
        <w:rPr>
          <w:b/>
          <w:sz w:val="28"/>
          <w:u w:val="single"/>
        </w:rPr>
      </w:pPr>
    </w:p>
    <w:p w14:paraId="393F0C71" w14:textId="77777777" w:rsidR="00442AE8" w:rsidRDefault="00442AE8" w:rsidP="00442AE8">
      <w:pPr>
        <w:pStyle w:val="TOC1"/>
        <w:tabs>
          <w:tab w:val="right" w:leader="dot" w:pos="9027"/>
        </w:tabs>
        <w:spacing w:line="276" w:lineRule="auto"/>
        <w:rPr>
          <w:rFonts w:ascii="Times New Roman" w:hAnsi="Times New Roman"/>
          <w:sz w:val="24"/>
          <w:szCs w:val="24"/>
        </w:rPr>
      </w:pPr>
      <w:r>
        <w:rPr>
          <w:rFonts w:ascii="Times New Roman" w:hAnsi="Times New Roman"/>
          <w:b/>
          <w:bCs/>
          <w:sz w:val="24"/>
          <w:szCs w:val="24"/>
        </w:rPr>
        <w:t>1. Introduction</w:t>
      </w:r>
      <w:r>
        <w:rPr>
          <w:rFonts w:ascii="Times New Roman" w:hAnsi="Times New Roman"/>
          <w:b/>
          <w:bCs/>
          <w:sz w:val="24"/>
          <w:szCs w:val="24"/>
        </w:rPr>
        <w:tab/>
        <w:t>4</w:t>
      </w:r>
    </w:p>
    <w:p w14:paraId="42CD2FE8" w14:textId="77777777" w:rsidR="00442AE8"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1.1 Document Purpose</w:t>
      </w:r>
      <w:r>
        <w:rPr>
          <w:rFonts w:ascii="Times New Roman" w:hAnsi="Times New Roman"/>
          <w:sz w:val="24"/>
          <w:szCs w:val="24"/>
        </w:rPr>
        <w:tab/>
      </w:r>
      <w:r>
        <w:rPr>
          <w:rFonts w:ascii="Times New Roman" w:hAnsi="Times New Roman"/>
          <w:b/>
          <w:bCs/>
          <w:sz w:val="24"/>
          <w:szCs w:val="24"/>
        </w:rPr>
        <w:t>4</w:t>
      </w:r>
    </w:p>
    <w:p w14:paraId="54B39D7D" w14:textId="77777777" w:rsidR="00442AE8"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1.</w:t>
      </w:r>
      <w:r w:rsidR="001F1510">
        <w:rPr>
          <w:rFonts w:ascii="Times New Roman" w:hAnsi="Times New Roman"/>
          <w:sz w:val="24"/>
          <w:szCs w:val="24"/>
        </w:rPr>
        <w:t>2</w:t>
      </w:r>
      <w:r>
        <w:rPr>
          <w:rFonts w:ascii="Times New Roman" w:hAnsi="Times New Roman"/>
          <w:sz w:val="24"/>
          <w:szCs w:val="24"/>
        </w:rPr>
        <w:t xml:space="preserve"> Pro</w:t>
      </w:r>
      <w:r w:rsidR="001F1510">
        <w:rPr>
          <w:rFonts w:ascii="Times New Roman" w:hAnsi="Times New Roman"/>
          <w:sz w:val="24"/>
          <w:szCs w:val="24"/>
        </w:rPr>
        <w:t>ject Background</w:t>
      </w:r>
      <w:r>
        <w:rPr>
          <w:rFonts w:ascii="Times New Roman" w:hAnsi="Times New Roman"/>
          <w:sz w:val="24"/>
          <w:szCs w:val="24"/>
        </w:rPr>
        <w:tab/>
      </w:r>
      <w:r w:rsidR="00836415">
        <w:rPr>
          <w:rFonts w:ascii="Times New Roman" w:hAnsi="Times New Roman"/>
          <w:b/>
          <w:bCs/>
          <w:sz w:val="24"/>
          <w:szCs w:val="24"/>
        </w:rPr>
        <w:t>4</w:t>
      </w:r>
    </w:p>
    <w:p w14:paraId="09ADA5D2" w14:textId="77777777" w:rsidR="00442AE8" w:rsidRDefault="00644762"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1.3</w:t>
      </w:r>
      <w:r w:rsidR="00442AE8">
        <w:rPr>
          <w:rFonts w:ascii="Times New Roman" w:hAnsi="Times New Roman"/>
          <w:sz w:val="24"/>
          <w:szCs w:val="24"/>
        </w:rPr>
        <w:t xml:space="preserve"> Aim &amp; Objectives</w:t>
      </w:r>
      <w:r w:rsidR="00442AE8">
        <w:rPr>
          <w:rFonts w:ascii="Times New Roman" w:hAnsi="Times New Roman"/>
          <w:sz w:val="24"/>
          <w:szCs w:val="24"/>
        </w:rPr>
        <w:tab/>
      </w:r>
      <w:r w:rsidR="00836415">
        <w:rPr>
          <w:rFonts w:ascii="Times New Roman" w:hAnsi="Times New Roman"/>
          <w:b/>
          <w:bCs/>
          <w:sz w:val="24"/>
          <w:szCs w:val="24"/>
        </w:rPr>
        <w:t>4</w:t>
      </w:r>
    </w:p>
    <w:p w14:paraId="65BF21DC" w14:textId="77777777" w:rsidR="001D014B" w:rsidRPr="001D014B" w:rsidRDefault="001D014B" w:rsidP="001D014B">
      <w:pPr>
        <w:rPr>
          <w:bCs/>
          <w:sz w:val="24"/>
          <w:szCs w:val="24"/>
        </w:rPr>
      </w:pPr>
      <w:r>
        <w:rPr>
          <w:b/>
          <w:sz w:val="24"/>
          <w:szCs w:val="24"/>
        </w:rPr>
        <w:t xml:space="preserve">2. </w:t>
      </w:r>
      <w:r w:rsidRPr="001D014B">
        <w:rPr>
          <w:b/>
          <w:sz w:val="24"/>
          <w:szCs w:val="24"/>
        </w:rPr>
        <w:t>Business Requirements</w:t>
      </w:r>
      <w:r w:rsidR="006368CD">
        <w:rPr>
          <w:b/>
          <w:sz w:val="24"/>
          <w:szCs w:val="24"/>
        </w:rPr>
        <w:t xml:space="preserve"> </w:t>
      </w:r>
      <w:r w:rsidRPr="001D014B">
        <w:rPr>
          <w:b/>
          <w:sz w:val="24"/>
          <w:szCs w:val="24"/>
        </w:rPr>
        <w:t>Overview</w:t>
      </w:r>
      <w:r w:rsidRPr="001D014B">
        <w:rPr>
          <w:bCs/>
          <w:sz w:val="24"/>
          <w:szCs w:val="24"/>
        </w:rPr>
        <w:t>………………………………………………………</w:t>
      </w:r>
      <w:r w:rsidR="00836415">
        <w:rPr>
          <w:bCs/>
          <w:sz w:val="24"/>
          <w:szCs w:val="24"/>
        </w:rPr>
        <w:t>…</w:t>
      </w:r>
      <w:r w:rsidR="00836415" w:rsidRPr="00836415">
        <w:rPr>
          <w:b/>
          <w:sz w:val="24"/>
          <w:szCs w:val="24"/>
        </w:rPr>
        <w:t>5</w:t>
      </w:r>
    </w:p>
    <w:p w14:paraId="7082D414" w14:textId="77777777" w:rsidR="001D014B" w:rsidRPr="001D014B" w:rsidRDefault="001D014B" w:rsidP="001D014B">
      <w:pPr>
        <w:rPr>
          <w:sz w:val="24"/>
          <w:szCs w:val="24"/>
          <w:lang w:bidi="ar-SA"/>
        </w:rPr>
      </w:pPr>
    </w:p>
    <w:p w14:paraId="660EF754" w14:textId="0FAA418C" w:rsidR="00442AE8" w:rsidRDefault="00442AE8" w:rsidP="00442AE8">
      <w:pPr>
        <w:pStyle w:val="TOC1"/>
        <w:tabs>
          <w:tab w:val="right" w:leader="dot" w:pos="9027"/>
        </w:tabs>
        <w:spacing w:line="276" w:lineRule="auto"/>
        <w:rPr>
          <w:rFonts w:ascii="Times New Roman" w:hAnsi="Times New Roman"/>
          <w:sz w:val="24"/>
          <w:szCs w:val="24"/>
        </w:rPr>
      </w:pPr>
      <w:r>
        <w:rPr>
          <w:rFonts w:ascii="Times New Roman" w:hAnsi="Times New Roman"/>
          <w:b/>
          <w:bCs/>
          <w:sz w:val="24"/>
          <w:szCs w:val="24"/>
        </w:rPr>
        <w:t>3.Functional Requirements</w:t>
      </w:r>
      <w:r w:rsidRPr="001D014B">
        <w:rPr>
          <w:rFonts w:ascii="Times New Roman" w:hAnsi="Times New Roman"/>
          <w:sz w:val="24"/>
          <w:szCs w:val="24"/>
        </w:rPr>
        <w:tab/>
      </w:r>
      <w:r w:rsidR="005827FA">
        <w:rPr>
          <w:rFonts w:ascii="Times New Roman" w:hAnsi="Times New Roman"/>
          <w:b/>
          <w:bCs/>
          <w:sz w:val="24"/>
          <w:szCs w:val="24"/>
        </w:rPr>
        <w:t>5</w:t>
      </w:r>
    </w:p>
    <w:p w14:paraId="6733394A" w14:textId="424F41A8" w:rsidR="00442AE8"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3.1 </w:t>
      </w:r>
      <w:r w:rsidR="000963CB">
        <w:rPr>
          <w:rFonts w:ascii="Times New Roman" w:hAnsi="Times New Roman"/>
          <w:sz w:val="24"/>
          <w:szCs w:val="24"/>
        </w:rPr>
        <w:t>Admin</w:t>
      </w:r>
      <w:r>
        <w:rPr>
          <w:rFonts w:ascii="Times New Roman" w:hAnsi="Times New Roman"/>
          <w:sz w:val="24"/>
          <w:szCs w:val="24"/>
        </w:rPr>
        <w:t xml:space="preserve"> Module</w:t>
      </w:r>
      <w:r>
        <w:rPr>
          <w:rFonts w:ascii="Times New Roman" w:hAnsi="Times New Roman"/>
          <w:sz w:val="24"/>
          <w:szCs w:val="24"/>
        </w:rPr>
        <w:tab/>
      </w:r>
      <w:r w:rsidR="005827FA">
        <w:rPr>
          <w:rFonts w:ascii="Times New Roman" w:hAnsi="Times New Roman"/>
          <w:b/>
          <w:bCs/>
          <w:sz w:val="24"/>
          <w:szCs w:val="24"/>
        </w:rPr>
        <w:t>5</w:t>
      </w:r>
    </w:p>
    <w:p w14:paraId="3329BBAD" w14:textId="08425523" w:rsidR="00442AE8"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3.2 </w:t>
      </w:r>
      <w:r w:rsidR="000963CB">
        <w:rPr>
          <w:rFonts w:ascii="Times New Roman" w:hAnsi="Times New Roman"/>
          <w:sz w:val="24"/>
          <w:szCs w:val="24"/>
        </w:rPr>
        <w:t>Hospital</w:t>
      </w:r>
      <w:r>
        <w:rPr>
          <w:rFonts w:ascii="Times New Roman" w:hAnsi="Times New Roman"/>
          <w:sz w:val="24"/>
          <w:szCs w:val="24"/>
        </w:rPr>
        <w:t xml:space="preserve"> Module</w:t>
      </w:r>
      <w:r>
        <w:rPr>
          <w:rFonts w:ascii="Times New Roman" w:hAnsi="Times New Roman"/>
          <w:sz w:val="24"/>
          <w:szCs w:val="24"/>
        </w:rPr>
        <w:tab/>
      </w:r>
      <w:r w:rsidR="00836415" w:rsidRPr="00836415">
        <w:rPr>
          <w:rFonts w:ascii="Times New Roman" w:hAnsi="Times New Roman"/>
          <w:b/>
          <w:bCs/>
          <w:sz w:val="24"/>
          <w:szCs w:val="24"/>
        </w:rPr>
        <w:t>6</w:t>
      </w:r>
    </w:p>
    <w:p w14:paraId="5C9FB764" w14:textId="63F5D226" w:rsidR="00675550" w:rsidRPr="00675550" w:rsidRDefault="00442AE8" w:rsidP="00675550">
      <w:pPr>
        <w:pStyle w:val="TOC2"/>
        <w:tabs>
          <w:tab w:val="right" w:leader="dot" w:pos="9027"/>
        </w:tabs>
        <w:spacing w:line="276" w:lineRule="auto"/>
        <w:ind w:left="216"/>
        <w:rPr>
          <w:rFonts w:ascii="Times New Roman" w:hAnsi="Times New Roman"/>
          <w:b/>
          <w:bCs/>
          <w:sz w:val="24"/>
          <w:szCs w:val="24"/>
        </w:rPr>
      </w:pPr>
      <w:r>
        <w:rPr>
          <w:rFonts w:ascii="Times New Roman" w:hAnsi="Times New Roman"/>
          <w:sz w:val="24"/>
          <w:szCs w:val="24"/>
        </w:rPr>
        <w:t xml:space="preserve">3.3 </w:t>
      </w:r>
      <w:r w:rsidR="000963CB">
        <w:rPr>
          <w:rFonts w:ascii="Times New Roman" w:hAnsi="Times New Roman"/>
          <w:sz w:val="24"/>
          <w:szCs w:val="24"/>
        </w:rPr>
        <w:t>User</w:t>
      </w:r>
      <w:r w:rsidR="006368CD">
        <w:rPr>
          <w:rFonts w:ascii="Times New Roman" w:hAnsi="Times New Roman"/>
          <w:sz w:val="24"/>
          <w:szCs w:val="24"/>
        </w:rPr>
        <w:t xml:space="preserve"> </w:t>
      </w:r>
      <w:r>
        <w:rPr>
          <w:rFonts w:ascii="Times New Roman" w:hAnsi="Times New Roman"/>
          <w:sz w:val="24"/>
          <w:szCs w:val="24"/>
        </w:rPr>
        <w:t>Module</w:t>
      </w:r>
      <w:r>
        <w:rPr>
          <w:rFonts w:ascii="Times New Roman" w:hAnsi="Times New Roman"/>
          <w:sz w:val="24"/>
          <w:szCs w:val="24"/>
        </w:rPr>
        <w:tab/>
      </w:r>
      <w:r w:rsidR="00836415" w:rsidRPr="00836415">
        <w:rPr>
          <w:rFonts w:ascii="Times New Roman" w:hAnsi="Times New Roman"/>
          <w:b/>
          <w:bCs/>
          <w:sz w:val="24"/>
          <w:szCs w:val="24"/>
        </w:rPr>
        <w:t>6</w:t>
      </w:r>
    </w:p>
    <w:p w14:paraId="616D61F8" w14:textId="3D37C8D7" w:rsidR="00675550" w:rsidRDefault="00675550" w:rsidP="00675550">
      <w:pPr>
        <w:pStyle w:val="TOC2"/>
        <w:tabs>
          <w:tab w:val="right" w:leader="dot" w:pos="9027"/>
        </w:tabs>
        <w:spacing w:line="276" w:lineRule="auto"/>
        <w:ind w:left="216"/>
        <w:rPr>
          <w:rFonts w:ascii="Times New Roman" w:hAnsi="Times New Roman"/>
          <w:b/>
          <w:bCs/>
          <w:sz w:val="24"/>
          <w:szCs w:val="24"/>
        </w:rPr>
      </w:pPr>
      <w:r>
        <w:rPr>
          <w:rFonts w:ascii="Times New Roman" w:hAnsi="Times New Roman"/>
          <w:sz w:val="24"/>
          <w:szCs w:val="24"/>
        </w:rPr>
        <w:t xml:space="preserve">3.3 </w:t>
      </w:r>
      <w:r w:rsidR="000963CB">
        <w:rPr>
          <w:rFonts w:ascii="Times New Roman" w:hAnsi="Times New Roman"/>
          <w:sz w:val="24"/>
          <w:szCs w:val="24"/>
        </w:rPr>
        <w:t>Doctor</w:t>
      </w:r>
      <w:r>
        <w:rPr>
          <w:rFonts w:ascii="Times New Roman" w:hAnsi="Times New Roman"/>
          <w:sz w:val="24"/>
          <w:szCs w:val="24"/>
        </w:rPr>
        <w:t xml:space="preserve"> Module</w:t>
      </w:r>
      <w:r>
        <w:rPr>
          <w:rFonts w:ascii="Times New Roman" w:hAnsi="Times New Roman"/>
          <w:sz w:val="24"/>
          <w:szCs w:val="24"/>
        </w:rPr>
        <w:tab/>
      </w:r>
      <w:r w:rsidRPr="00836415">
        <w:rPr>
          <w:rFonts w:ascii="Times New Roman" w:hAnsi="Times New Roman"/>
          <w:b/>
          <w:bCs/>
          <w:sz w:val="24"/>
          <w:szCs w:val="24"/>
        </w:rPr>
        <w:t>6</w:t>
      </w:r>
    </w:p>
    <w:p w14:paraId="6948CB9F" w14:textId="4F842037" w:rsidR="000C2349" w:rsidRDefault="000C2349" w:rsidP="00675550">
      <w:pPr>
        <w:pStyle w:val="BodyText"/>
        <w:spacing w:before="8"/>
        <w:rPr>
          <w:b/>
          <w:spacing w:val="-3"/>
        </w:rPr>
      </w:pPr>
      <w:r w:rsidRPr="00DE62CA">
        <w:rPr>
          <w:b/>
          <w:lang w:bidi="ar-SA"/>
        </w:rPr>
        <w:t>4.</w:t>
      </w:r>
      <w:r>
        <w:rPr>
          <w:lang w:bidi="ar-SA"/>
        </w:rPr>
        <w:t xml:space="preserve"> </w:t>
      </w:r>
      <w:r w:rsidRPr="00E800BD">
        <w:rPr>
          <w:b/>
        </w:rPr>
        <w:t>N</w:t>
      </w:r>
      <w:r w:rsidR="00E800BD" w:rsidRPr="00E800BD">
        <w:rPr>
          <w:b/>
        </w:rPr>
        <w:t>on</w:t>
      </w:r>
      <w:r w:rsidRPr="00E800BD">
        <w:rPr>
          <w:b/>
        </w:rPr>
        <w:t>-F</w:t>
      </w:r>
      <w:r w:rsidR="00E800BD" w:rsidRPr="00E800BD">
        <w:rPr>
          <w:b/>
        </w:rPr>
        <w:t>unctional</w:t>
      </w:r>
      <w:r w:rsidR="006368CD">
        <w:rPr>
          <w:b/>
        </w:rPr>
        <w:t xml:space="preserve"> </w:t>
      </w:r>
      <w:r w:rsidRPr="00E800BD">
        <w:rPr>
          <w:b/>
          <w:spacing w:val="-3"/>
        </w:rPr>
        <w:t>R</w:t>
      </w:r>
      <w:r w:rsidR="008B0E20" w:rsidRPr="00E800BD">
        <w:rPr>
          <w:b/>
          <w:spacing w:val="-3"/>
        </w:rPr>
        <w:t>equirement…………………………………………………</w:t>
      </w:r>
      <w:r w:rsidR="00E800BD" w:rsidRPr="00E800BD">
        <w:rPr>
          <w:b/>
          <w:spacing w:val="-3"/>
        </w:rPr>
        <w:t>……………</w:t>
      </w:r>
      <w:r w:rsidR="00FD5210">
        <w:rPr>
          <w:b/>
          <w:spacing w:val="-3"/>
        </w:rPr>
        <w:t>6</w:t>
      </w:r>
    </w:p>
    <w:p w14:paraId="1AD4BA85" w14:textId="77777777" w:rsidR="00675550" w:rsidRPr="00675550" w:rsidRDefault="00675550" w:rsidP="00675550">
      <w:pPr>
        <w:pStyle w:val="BodyText"/>
        <w:spacing w:before="8"/>
        <w:rPr>
          <w:b/>
          <w:sz w:val="20"/>
        </w:rPr>
      </w:pPr>
    </w:p>
    <w:p w14:paraId="28B888DA" w14:textId="4B24A081" w:rsidR="00442AE8" w:rsidRDefault="005B6B59" w:rsidP="00442AE8">
      <w:pPr>
        <w:pStyle w:val="TOC1"/>
        <w:tabs>
          <w:tab w:val="right" w:leader="dot" w:pos="9027"/>
        </w:tabs>
        <w:spacing w:line="276" w:lineRule="auto"/>
        <w:rPr>
          <w:rFonts w:ascii="Times New Roman" w:hAnsi="Times New Roman"/>
          <w:sz w:val="24"/>
          <w:szCs w:val="24"/>
        </w:rPr>
      </w:pPr>
      <w:r>
        <w:rPr>
          <w:rFonts w:ascii="Times New Roman" w:hAnsi="Times New Roman"/>
          <w:b/>
          <w:bCs/>
          <w:sz w:val="24"/>
          <w:szCs w:val="24"/>
        </w:rPr>
        <w:t>5</w:t>
      </w:r>
      <w:r w:rsidR="00442AE8">
        <w:rPr>
          <w:rFonts w:ascii="Times New Roman" w:hAnsi="Times New Roman"/>
          <w:b/>
          <w:bCs/>
          <w:sz w:val="24"/>
          <w:szCs w:val="24"/>
        </w:rPr>
        <w:t>. Use Case Diagram</w:t>
      </w:r>
      <w:r w:rsidR="00442AE8">
        <w:rPr>
          <w:rFonts w:ascii="Times New Roman" w:hAnsi="Times New Roman"/>
          <w:b/>
          <w:bCs/>
          <w:sz w:val="24"/>
          <w:szCs w:val="24"/>
        </w:rPr>
        <w:tab/>
      </w:r>
      <w:r w:rsidR="00FD5210">
        <w:rPr>
          <w:rFonts w:ascii="Times New Roman" w:hAnsi="Times New Roman"/>
          <w:b/>
          <w:bCs/>
          <w:sz w:val="24"/>
          <w:szCs w:val="24"/>
        </w:rPr>
        <w:t>7</w:t>
      </w:r>
    </w:p>
    <w:p w14:paraId="4A66D0DC" w14:textId="731EE531" w:rsidR="00442AE8" w:rsidRDefault="005B6B59"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5</w:t>
      </w:r>
      <w:r w:rsidR="00442AE8">
        <w:rPr>
          <w:rFonts w:ascii="Times New Roman" w:hAnsi="Times New Roman"/>
          <w:sz w:val="24"/>
          <w:szCs w:val="24"/>
        </w:rPr>
        <w:t xml:space="preserve">.1 </w:t>
      </w:r>
      <w:r w:rsidR="00926F7B">
        <w:rPr>
          <w:rFonts w:ascii="Times New Roman" w:hAnsi="Times New Roman"/>
          <w:sz w:val="24"/>
          <w:szCs w:val="24"/>
        </w:rPr>
        <w:t>User</w:t>
      </w:r>
      <w:r w:rsidR="00442AE8">
        <w:rPr>
          <w:rFonts w:ascii="Times New Roman" w:hAnsi="Times New Roman"/>
          <w:sz w:val="24"/>
          <w:szCs w:val="24"/>
        </w:rPr>
        <w:tab/>
      </w:r>
      <w:r w:rsidR="00FD5210">
        <w:rPr>
          <w:rFonts w:ascii="Times New Roman" w:hAnsi="Times New Roman"/>
          <w:b/>
          <w:bCs/>
          <w:sz w:val="24"/>
          <w:szCs w:val="24"/>
        </w:rPr>
        <w:t>7</w:t>
      </w:r>
    </w:p>
    <w:p w14:paraId="65677491" w14:textId="3A8A1BA8" w:rsidR="00442AE8" w:rsidRPr="00F477D1" w:rsidRDefault="005B6B59" w:rsidP="00442AE8">
      <w:pPr>
        <w:pStyle w:val="TOC2"/>
        <w:tabs>
          <w:tab w:val="right" w:leader="dot" w:pos="9027"/>
        </w:tabs>
        <w:spacing w:line="276" w:lineRule="auto"/>
        <w:ind w:left="216"/>
        <w:rPr>
          <w:rFonts w:ascii="Times New Roman" w:hAnsi="Times New Roman"/>
          <w:b/>
          <w:bCs/>
          <w:sz w:val="24"/>
          <w:szCs w:val="24"/>
        </w:rPr>
      </w:pPr>
      <w:r>
        <w:rPr>
          <w:rFonts w:ascii="Times New Roman" w:hAnsi="Times New Roman"/>
          <w:sz w:val="24"/>
          <w:szCs w:val="24"/>
        </w:rPr>
        <w:t>5</w:t>
      </w:r>
      <w:r w:rsidR="00442AE8">
        <w:rPr>
          <w:rFonts w:ascii="Times New Roman" w:hAnsi="Times New Roman"/>
          <w:sz w:val="24"/>
          <w:szCs w:val="24"/>
        </w:rPr>
        <w:t xml:space="preserve">.2 </w:t>
      </w:r>
      <w:r w:rsidR="00926F7B">
        <w:rPr>
          <w:rFonts w:ascii="Times New Roman" w:hAnsi="Times New Roman"/>
          <w:sz w:val="24"/>
          <w:szCs w:val="24"/>
        </w:rPr>
        <w:t>Doctor</w:t>
      </w:r>
      <w:r w:rsidR="00442AE8">
        <w:rPr>
          <w:rFonts w:ascii="Times New Roman" w:hAnsi="Times New Roman"/>
          <w:sz w:val="24"/>
          <w:szCs w:val="24"/>
        </w:rPr>
        <w:tab/>
      </w:r>
      <w:r w:rsidR="00FD5210">
        <w:rPr>
          <w:rFonts w:ascii="Times New Roman" w:hAnsi="Times New Roman"/>
          <w:b/>
          <w:bCs/>
          <w:sz w:val="24"/>
          <w:szCs w:val="24"/>
        </w:rPr>
        <w:t>8</w:t>
      </w:r>
    </w:p>
    <w:p w14:paraId="4CEFC70D" w14:textId="4687D367" w:rsidR="00442AE8" w:rsidRDefault="005B6B59" w:rsidP="00F477D1">
      <w:pPr>
        <w:pStyle w:val="TOC2"/>
        <w:tabs>
          <w:tab w:val="right" w:leader="dot" w:pos="9027"/>
        </w:tabs>
        <w:spacing w:line="276" w:lineRule="auto"/>
        <w:ind w:left="216"/>
        <w:rPr>
          <w:rFonts w:ascii="Times New Roman" w:hAnsi="Times New Roman"/>
          <w:b/>
          <w:bCs/>
          <w:sz w:val="24"/>
          <w:szCs w:val="24"/>
        </w:rPr>
      </w:pPr>
      <w:r>
        <w:rPr>
          <w:rFonts w:ascii="Times New Roman" w:hAnsi="Times New Roman"/>
          <w:sz w:val="24"/>
          <w:szCs w:val="24"/>
        </w:rPr>
        <w:t>5</w:t>
      </w:r>
      <w:r w:rsidR="00442AE8">
        <w:rPr>
          <w:rFonts w:ascii="Times New Roman" w:hAnsi="Times New Roman"/>
          <w:sz w:val="24"/>
          <w:szCs w:val="24"/>
        </w:rPr>
        <w:t xml:space="preserve">.3 </w:t>
      </w:r>
      <w:r w:rsidR="00926F7B">
        <w:rPr>
          <w:rFonts w:ascii="Times New Roman" w:hAnsi="Times New Roman"/>
          <w:sz w:val="24"/>
          <w:szCs w:val="24"/>
        </w:rPr>
        <w:t>Admin</w:t>
      </w:r>
      <w:r w:rsidR="00442AE8">
        <w:rPr>
          <w:rFonts w:ascii="Times New Roman" w:hAnsi="Times New Roman"/>
          <w:sz w:val="24"/>
          <w:szCs w:val="24"/>
        </w:rPr>
        <w:tab/>
      </w:r>
      <w:r w:rsidR="00FD5210">
        <w:rPr>
          <w:rFonts w:ascii="Times New Roman" w:hAnsi="Times New Roman"/>
          <w:b/>
          <w:bCs/>
          <w:sz w:val="24"/>
          <w:szCs w:val="24"/>
        </w:rPr>
        <w:t>9</w:t>
      </w:r>
    </w:p>
    <w:p w14:paraId="25B4188A" w14:textId="7CC2A66A" w:rsidR="00442AE8" w:rsidRDefault="00D43EAB" w:rsidP="00D43EAB">
      <w:pPr>
        <w:pStyle w:val="TOC2"/>
        <w:tabs>
          <w:tab w:val="right" w:leader="dot" w:pos="9027"/>
        </w:tabs>
        <w:spacing w:line="276" w:lineRule="auto"/>
        <w:ind w:left="216"/>
        <w:rPr>
          <w:rFonts w:ascii="Times New Roman" w:hAnsi="Times New Roman"/>
          <w:b/>
          <w:bCs/>
          <w:sz w:val="24"/>
          <w:szCs w:val="24"/>
        </w:rPr>
      </w:pPr>
      <w:r>
        <w:rPr>
          <w:rFonts w:ascii="Times New Roman" w:hAnsi="Times New Roman"/>
          <w:sz w:val="24"/>
          <w:szCs w:val="24"/>
        </w:rPr>
        <w:t xml:space="preserve">5.4 </w:t>
      </w:r>
      <w:r w:rsidR="00926F7B">
        <w:rPr>
          <w:rFonts w:ascii="Times New Roman" w:hAnsi="Times New Roman"/>
          <w:sz w:val="24"/>
          <w:szCs w:val="24"/>
        </w:rPr>
        <w:t>Hospital</w:t>
      </w:r>
      <w:r>
        <w:rPr>
          <w:rFonts w:ascii="Times New Roman" w:hAnsi="Times New Roman"/>
          <w:sz w:val="24"/>
          <w:szCs w:val="24"/>
        </w:rPr>
        <w:tab/>
      </w:r>
      <w:r>
        <w:rPr>
          <w:rFonts w:ascii="Times New Roman" w:hAnsi="Times New Roman"/>
          <w:b/>
          <w:bCs/>
          <w:sz w:val="24"/>
          <w:szCs w:val="24"/>
        </w:rPr>
        <w:t>10</w:t>
      </w:r>
    </w:p>
    <w:p w14:paraId="6B49293B" w14:textId="77777777" w:rsidR="00D43EAB" w:rsidRPr="00D43EAB" w:rsidRDefault="00D43EAB" w:rsidP="00D43EAB">
      <w:pPr>
        <w:rPr>
          <w:lang w:bidi="ar-SA"/>
        </w:rPr>
      </w:pPr>
    </w:p>
    <w:p w14:paraId="091E1F4F" w14:textId="2BB9B8CB" w:rsidR="00442AE8" w:rsidRDefault="005B6B59" w:rsidP="00442AE8">
      <w:pPr>
        <w:pStyle w:val="TOC1"/>
        <w:tabs>
          <w:tab w:val="right" w:leader="dot" w:pos="9027"/>
        </w:tabs>
        <w:spacing w:line="276" w:lineRule="auto"/>
        <w:rPr>
          <w:rFonts w:ascii="Times New Roman" w:hAnsi="Times New Roman"/>
          <w:b/>
          <w:bCs/>
          <w:sz w:val="24"/>
          <w:szCs w:val="24"/>
        </w:rPr>
      </w:pPr>
      <w:r>
        <w:rPr>
          <w:rFonts w:ascii="Times New Roman" w:hAnsi="Times New Roman"/>
          <w:b/>
          <w:bCs/>
          <w:sz w:val="24"/>
          <w:szCs w:val="24"/>
        </w:rPr>
        <w:t>6</w:t>
      </w:r>
      <w:r w:rsidR="00442AE8">
        <w:rPr>
          <w:rFonts w:ascii="Times New Roman" w:hAnsi="Times New Roman"/>
          <w:b/>
          <w:bCs/>
          <w:sz w:val="24"/>
          <w:szCs w:val="24"/>
        </w:rPr>
        <w:t xml:space="preserve">. </w:t>
      </w:r>
      <w:r w:rsidR="001F06A9" w:rsidRPr="00644762">
        <w:rPr>
          <w:rFonts w:ascii="Times New Roman" w:hAnsi="Times New Roman"/>
          <w:b/>
          <w:sz w:val="24"/>
          <w:szCs w:val="24"/>
        </w:rPr>
        <w:t>Database Design</w:t>
      </w:r>
      <w:r w:rsidR="00442AE8">
        <w:rPr>
          <w:rFonts w:ascii="Times New Roman" w:hAnsi="Times New Roman"/>
          <w:b/>
          <w:bCs/>
          <w:sz w:val="24"/>
          <w:szCs w:val="24"/>
        </w:rPr>
        <w:tab/>
      </w:r>
      <w:r w:rsidR="00FD5210">
        <w:rPr>
          <w:rFonts w:ascii="Times New Roman" w:hAnsi="Times New Roman"/>
          <w:b/>
          <w:bCs/>
          <w:sz w:val="24"/>
          <w:szCs w:val="24"/>
        </w:rPr>
        <w:t>10</w:t>
      </w:r>
    </w:p>
    <w:p w14:paraId="63A3BD83" w14:textId="1AEF72D8" w:rsidR="00442AE8"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1 </w:t>
      </w:r>
      <w:r w:rsidR="00926F7B">
        <w:rPr>
          <w:rFonts w:ascii="Times New Roman" w:hAnsi="Times New Roman"/>
          <w:sz w:val="24"/>
          <w:szCs w:val="24"/>
        </w:rPr>
        <w:t>Admin</w:t>
      </w:r>
      <w:r>
        <w:rPr>
          <w:rFonts w:ascii="Times New Roman" w:hAnsi="Times New Roman"/>
          <w:sz w:val="24"/>
          <w:szCs w:val="24"/>
        </w:rPr>
        <w:tab/>
      </w:r>
      <w:r w:rsidR="00FD5210">
        <w:rPr>
          <w:rFonts w:ascii="Times New Roman" w:hAnsi="Times New Roman"/>
          <w:b/>
          <w:bCs/>
          <w:sz w:val="24"/>
          <w:szCs w:val="24"/>
        </w:rPr>
        <w:t>10</w:t>
      </w:r>
    </w:p>
    <w:p w14:paraId="1BAA440D" w14:textId="4C84ACBF" w:rsidR="00442AE8" w:rsidRPr="00F477D1" w:rsidRDefault="00442AE8" w:rsidP="00442AE8">
      <w:pPr>
        <w:pStyle w:val="TOC2"/>
        <w:tabs>
          <w:tab w:val="right" w:leader="dot" w:pos="9027"/>
        </w:tabs>
        <w:spacing w:line="276" w:lineRule="auto"/>
        <w:ind w:left="216"/>
        <w:rPr>
          <w:rFonts w:ascii="Times New Roman" w:hAnsi="Times New Roman"/>
          <w:b/>
          <w:bCs/>
          <w:sz w:val="24"/>
          <w:szCs w:val="24"/>
        </w:rPr>
      </w:pPr>
      <w:r>
        <w:rPr>
          <w:rFonts w:ascii="Times New Roman" w:hAnsi="Times New Roman"/>
          <w:sz w:val="24"/>
          <w:szCs w:val="24"/>
        </w:rPr>
        <w:t xml:space="preserve">2 </w:t>
      </w:r>
      <w:r w:rsidR="00DE7DD1">
        <w:rPr>
          <w:rFonts w:ascii="Times New Roman" w:hAnsi="Times New Roman"/>
          <w:sz w:val="24"/>
          <w:szCs w:val="24"/>
        </w:rPr>
        <w:t>Hospital</w:t>
      </w:r>
      <w:r>
        <w:rPr>
          <w:rFonts w:ascii="Times New Roman" w:hAnsi="Times New Roman"/>
          <w:sz w:val="24"/>
          <w:szCs w:val="24"/>
        </w:rPr>
        <w:tab/>
      </w:r>
      <w:r w:rsidR="00FD5210">
        <w:rPr>
          <w:rFonts w:ascii="Times New Roman" w:hAnsi="Times New Roman"/>
          <w:b/>
          <w:bCs/>
          <w:sz w:val="24"/>
          <w:szCs w:val="24"/>
        </w:rPr>
        <w:t>10</w:t>
      </w:r>
    </w:p>
    <w:p w14:paraId="6E016B0E" w14:textId="3CF54665" w:rsidR="000C2349" w:rsidRDefault="00442AE8" w:rsidP="000C2349">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3 </w:t>
      </w:r>
      <w:r w:rsidR="00DE7DD1">
        <w:rPr>
          <w:rFonts w:ascii="Times New Roman" w:hAnsi="Times New Roman"/>
          <w:sz w:val="24"/>
          <w:szCs w:val="24"/>
        </w:rPr>
        <w:t>Doctor</w:t>
      </w:r>
      <w:r w:rsidR="000C2349">
        <w:rPr>
          <w:rFonts w:ascii="Times New Roman" w:hAnsi="Times New Roman"/>
          <w:sz w:val="24"/>
          <w:szCs w:val="24"/>
        </w:rPr>
        <w:t>……………………………………………………………………………</w:t>
      </w:r>
      <w:r w:rsidR="00F83C57">
        <w:rPr>
          <w:rFonts w:ascii="Times New Roman" w:hAnsi="Times New Roman"/>
          <w:sz w:val="24"/>
          <w:szCs w:val="24"/>
        </w:rPr>
        <w:t xml:space="preserve">………  </w:t>
      </w:r>
      <w:r w:rsidR="00F83C57" w:rsidRPr="00F83C57">
        <w:rPr>
          <w:rFonts w:ascii="Times New Roman" w:hAnsi="Times New Roman"/>
          <w:b/>
          <w:sz w:val="24"/>
          <w:szCs w:val="24"/>
        </w:rPr>
        <w:t>1</w:t>
      </w:r>
      <w:r w:rsidR="00FD5210">
        <w:rPr>
          <w:rFonts w:ascii="Times New Roman" w:hAnsi="Times New Roman"/>
          <w:b/>
          <w:bCs/>
          <w:sz w:val="24"/>
          <w:szCs w:val="24"/>
        </w:rPr>
        <w:t>0</w:t>
      </w:r>
    </w:p>
    <w:p w14:paraId="4774EB1A" w14:textId="6FC72A65" w:rsidR="00442AE8" w:rsidRDefault="000C2349" w:rsidP="000C2349">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4</w:t>
      </w:r>
      <w:r w:rsidR="00FD5210">
        <w:rPr>
          <w:rFonts w:ascii="Times New Roman" w:hAnsi="Times New Roman"/>
          <w:sz w:val="24"/>
          <w:szCs w:val="24"/>
        </w:rPr>
        <w:t xml:space="preserve"> </w:t>
      </w:r>
      <w:r w:rsidR="00077064">
        <w:rPr>
          <w:rFonts w:ascii="Times New Roman" w:hAnsi="Times New Roman"/>
          <w:sz w:val="24"/>
          <w:szCs w:val="24"/>
        </w:rPr>
        <w:t>User</w:t>
      </w:r>
      <w:r w:rsidR="00442AE8">
        <w:rPr>
          <w:rFonts w:ascii="Times New Roman" w:hAnsi="Times New Roman"/>
          <w:sz w:val="24"/>
          <w:szCs w:val="24"/>
        </w:rPr>
        <w:tab/>
      </w:r>
      <w:r w:rsidR="00FD5210">
        <w:rPr>
          <w:rFonts w:ascii="Times New Roman" w:hAnsi="Times New Roman"/>
          <w:b/>
          <w:bCs/>
          <w:sz w:val="24"/>
          <w:szCs w:val="24"/>
        </w:rPr>
        <w:t>11</w:t>
      </w:r>
    </w:p>
    <w:p w14:paraId="6B6C1763" w14:textId="10399FCD" w:rsidR="00442AE8" w:rsidRDefault="005B6B59"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5</w:t>
      </w:r>
      <w:r w:rsidR="00FD5210">
        <w:rPr>
          <w:rFonts w:ascii="Times New Roman" w:hAnsi="Times New Roman"/>
          <w:sz w:val="24"/>
          <w:szCs w:val="24"/>
        </w:rPr>
        <w:t xml:space="preserve"> Payment</w:t>
      </w:r>
      <w:r w:rsidR="00077064">
        <w:rPr>
          <w:rFonts w:ascii="Times New Roman" w:hAnsi="Times New Roman"/>
          <w:sz w:val="24"/>
          <w:szCs w:val="24"/>
        </w:rPr>
        <w:t>_details</w:t>
      </w:r>
      <w:r w:rsidR="00442AE8">
        <w:rPr>
          <w:rFonts w:ascii="Times New Roman" w:hAnsi="Times New Roman"/>
          <w:sz w:val="24"/>
          <w:szCs w:val="24"/>
        </w:rPr>
        <w:tab/>
      </w:r>
      <w:r w:rsidR="00FD5210">
        <w:rPr>
          <w:rFonts w:ascii="Times New Roman" w:hAnsi="Times New Roman"/>
          <w:b/>
          <w:bCs/>
          <w:sz w:val="24"/>
          <w:szCs w:val="24"/>
        </w:rPr>
        <w:t>11</w:t>
      </w:r>
    </w:p>
    <w:p w14:paraId="2CCA3417" w14:textId="5A17A316" w:rsidR="00442AE8" w:rsidRDefault="005B6B59" w:rsidP="00442AE8">
      <w:pPr>
        <w:pStyle w:val="TOC2"/>
        <w:tabs>
          <w:tab w:val="right" w:leader="dot" w:pos="9027"/>
        </w:tabs>
        <w:spacing w:line="276" w:lineRule="auto"/>
        <w:ind w:left="216"/>
        <w:rPr>
          <w:rFonts w:ascii="Times New Roman" w:hAnsi="Times New Roman"/>
          <w:b/>
          <w:bCs/>
          <w:sz w:val="24"/>
          <w:szCs w:val="24"/>
        </w:rPr>
      </w:pPr>
      <w:r>
        <w:rPr>
          <w:rFonts w:ascii="Times New Roman" w:hAnsi="Times New Roman"/>
          <w:sz w:val="24"/>
          <w:szCs w:val="24"/>
        </w:rPr>
        <w:t>6</w:t>
      </w:r>
      <w:r w:rsidR="00FD5210">
        <w:rPr>
          <w:rFonts w:ascii="Times New Roman" w:hAnsi="Times New Roman"/>
          <w:sz w:val="24"/>
          <w:szCs w:val="24"/>
        </w:rPr>
        <w:t xml:space="preserve"> </w:t>
      </w:r>
      <w:r w:rsidR="00077064">
        <w:rPr>
          <w:rFonts w:ascii="Times New Roman" w:hAnsi="Times New Roman"/>
          <w:sz w:val="24"/>
          <w:szCs w:val="24"/>
        </w:rPr>
        <w:t>Blogs</w:t>
      </w:r>
      <w:r w:rsidR="00442AE8">
        <w:rPr>
          <w:rFonts w:ascii="Times New Roman" w:hAnsi="Times New Roman"/>
          <w:sz w:val="24"/>
          <w:szCs w:val="24"/>
        </w:rPr>
        <w:tab/>
      </w:r>
      <w:r w:rsidR="00FD5210">
        <w:rPr>
          <w:rFonts w:ascii="Times New Roman" w:hAnsi="Times New Roman"/>
          <w:b/>
          <w:bCs/>
          <w:sz w:val="24"/>
          <w:szCs w:val="24"/>
        </w:rPr>
        <w:t>11</w:t>
      </w:r>
    </w:p>
    <w:p w14:paraId="23C439AA" w14:textId="7E9315F2" w:rsidR="00077064" w:rsidRDefault="00077064" w:rsidP="00077064">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7 Appointment</w:t>
      </w:r>
      <w:r>
        <w:rPr>
          <w:rFonts w:ascii="Times New Roman" w:hAnsi="Times New Roman"/>
          <w:sz w:val="24"/>
          <w:szCs w:val="24"/>
        </w:rPr>
        <w:tab/>
      </w:r>
      <w:r>
        <w:rPr>
          <w:rFonts w:ascii="Times New Roman" w:hAnsi="Times New Roman"/>
          <w:b/>
          <w:bCs/>
          <w:sz w:val="24"/>
          <w:szCs w:val="24"/>
        </w:rPr>
        <w:t>11</w:t>
      </w:r>
    </w:p>
    <w:p w14:paraId="6A256C0F" w14:textId="601D4A96" w:rsidR="00077064" w:rsidRDefault="00077064" w:rsidP="00077064">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8 Consultation</w:t>
      </w:r>
      <w:r>
        <w:rPr>
          <w:rFonts w:ascii="Times New Roman" w:hAnsi="Times New Roman"/>
          <w:sz w:val="24"/>
          <w:szCs w:val="24"/>
        </w:rPr>
        <w:tab/>
      </w:r>
      <w:r>
        <w:rPr>
          <w:rFonts w:ascii="Times New Roman" w:hAnsi="Times New Roman"/>
          <w:b/>
          <w:bCs/>
          <w:sz w:val="24"/>
          <w:szCs w:val="24"/>
        </w:rPr>
        <w:t>11</w:t>
      </w:r>
    </w:p>
    <w:p w14:paraId="3F21C799" w14:textId="4992C03D" w:rsidR="00077064" w:rsidRDefault="00077064" w:rsidP="00077064">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9 Login</w:t>
      </w:r>
      <w:r>
        <w:rPr>
          <w:rFonts w:ascii="Times New Roman" w:hAnsi="Times New Roman"/>
          <w:sz w:val="24"/>
          <w:szCs w:val="24"/>
        </w:rPr>
        <w:tab/>
      </w:r>
      <w:r>
        <w:rPr>
          <w:rFonts w:ascii="Times New Roman" w:hAnsi="Times New Roman"/>
          <w:b/>
          <w:bCs/>
          <w:sz w:val="24"/>
          <w:szCs w:val="24"/>
        </w:rPr>
        <w:t>11</w:t>
      </w:r>
    </w:p>
    <w:p w14:paraId="0DF31A38" w14:textId="77777777" w:rsidR="00077064" w:rsidRPr="007404CA" w:rsidRDefault="00077064" w:rsidP="00077064">
      <w:pPr>
        <w:rPr>
          <w:lang w:bidi="ar-SA"/>
        </w:rPr>
      </w:pPr>
    </w:p>
    <w:p w14:paraId="38AF7B81" w14:textId="77777777" w:rsidR="00077064" w:rsidRPr="007404CA" w:rsidRDefault="00077064" w:rsidP="00077064">
      <w:pPr>
        <w:rPr>
          <w:lang w:bidi="ar-SA"/>
        </w:rPr>
      </w:pPr>
    </w:p>
    <w:p w14:paraId="39E4EA1A" w14:textId="77777777" w:rsidR="00077064" w:rsidRPr="007404CA" w:rsidRDefault="00077064" w:rsidP="00077064">
      <w:pPr>
        <w:rPr>
          <w:lang w:bidi="ar-SA"/>
        </w:rPr>
      </w:pPr>
    </w:p>
    <w:p w14:paraId="57D865BF" w14:textId="1DF5BBE4" w:rsidR="00077064" w:rsidRDefault="00077064" w:rsidP="00077064">
      <w:pPr>
        <w:rPr>
          <w:lang w:bidi="ar-SA"/>
        </w:rPr>
      </w:pPr>
    </w:p>
    <w:p w14:paraId="7735E880" w14:textId="77777777" w:rsidR="00077064" w:rsidRPr="00077064" w:rsidRDefault="00077064" w:rsidP="00077064">
      <w:pPr>
        <w:rPr>
          <w:lang w:bidi="ar-SA"/>
        </w:rPr>
      </w:pPr>
    </w:p>
    <w:p w14:paraId="3BB6EDE7" w14:textId="77777777" w:rsidR="007404CA" w:rsidRPr="007404CA" w:rsidRDefault="007404CA" w:rsidP="007404CA">
      <w:pPr>
        <w:rPr>
          <w:lang w:bidi="ar-SA"/>
        </w:rPr>
      </w:pPr>
    </w:p>
    <w:p w14:paraId="73D19147" w14:textId="24D1113E" w:rsidR="008C1592" w:rsidRPr="008C1592" w:rsidRDefault="008C1592" w:rsidP="008C1592">
      <w:pPr>
        <w:spacing w:line="360" w:lineRule="auto"/>
        <w:rPr>
          <w:b/>
          <w:bCs/>
          <w:lang w:bidi="ar-SA"/>
        </w:rPr>
      </w:pPr>
      <w:r w:rsidRPr="008C1592">
        <w:rPr>
          <w:b/>
          <w:bCs/>
          <w:lang w:bidi="ar-SA"/>
        </w:rPr>
        <w:t>7.</w:t>
      </w:r>
      <w:r w:rsidR="00F83C57">
        <w:rPr>
          <w:b/>
          <w:bCs/>
          <w:lang w:bidi="ar-SA"/>
        </w:rPr>
        <w:t xml:space="preserve"> </w:t>
      </w:r>
      <w:r w:rsidRPr="008C1592">
        <w:rPr>
          <w:b/>
          <w:bCs/>
          <w:lang w:bidi="ar-SA"/>
        </w:rPr>
        <w:t>E-R Diagram………………………………………………………………………………………</w:t>
      </w:r>
      <w:r w:rsidR="00FD5210">
        <w:rPr>
          <w:b/>
          <w:bCs/>
          <w:lang w:bidi="ar-SA"/>
        </w:rPr>
        <w:t>12</w:t>
      </w:r>
    </w:p>
    <w:p w14:paraId="49BF533E" w14:textId="2945D015" w:rsidR="00442AE8" w:rsidRDefault="008C1592" w:rsidP="008C1592">
      <w:pPr>
        <w:pStyle w:val="TOC1"/>
        <w:tabs>
          <w:tab w:val="right" w:leader="dot" w:pos="9027"/>
        </w:tabs>
        <w:spacing w:line="360" w:lineRule="auto"/>
        <w:rPr>
          <w:rFonts w:ascii="Times New Roman" w:hAnsi="Times New Roman"/>
          <w:sz w:val="24"/>
          <w:szCs w:val="24"/>
        </w:rPr>
      </w:pPr>
      <w:r>
        <w:rPr>
          <w:rFonts w:ascii="Times New Roman" w:hAnsi="Times New Roman"/>
          <w:b/>
          <w:bCs/>
          <w:sz w:val="24"/>
          <w:szCs w:val="24"/>
        </w:rPr>
        <w:t>8</w:t>
      </w:r>
      <w:r w:rsidR="00442AE8">
        <w:rPr>
          <w:rFonts w:ascii="Times New Roman" w:hAnsi="Times New Roman"/>
          <w:b/>
          <w:bCs/>
          <w:sz w:val="24"/>
          <w:szCs w:val="24"/>
        </w:rPr>
        <w:t>. Snapshots</w:t>
      </w:r>
      <w:r w:rsidR="00442AE8">
        <w:rPr>
          <w:rFonts w:ascii="Times New Roman" w:hAnsi="Times New Roman"/>
          <w:b/>
          <w:bCs/>
          <w:sz w:val="24"/>
          <w:szCs w:val="24"/>
        </w:rPr>
        <w:tab/>
      </w:r>
      <w:r w:rsidR="00FD5210">
        <w:rPr>
          <w:rFonts w:ascii="Times New Roman" w:hAnsi="Times New Roman"/>
          <w:b/>
          <w:bCs/>
          <w:sz w:val="24"/>
          <w:szCs w:val="24"/>
        </w:rPr>
        <w:t>13</w:t>
      </w:r>
    </w:p>
    <w:p w14:paraId="4BE95481" w14:textId="71B005B2" w:rsidR="00442AE8" w:rsidRDefault="00F83C57" w:rsidP="00442AE8">
      <w:pPr>
        <w:pStyle w:val="TOC1"/>
        <w:tabs>
          <w:tab w:val="right" w:leader="dot" w:pos="9027"/>
        </w:tabs>
        <w:spacing w:line="276" w:lineRule="auto"/>
        <w:rPr>
          <w:rFonts w:ascii="Times New Roman" w:hAnsi="Times New Roman"/>
          <w:sz w:val="24"/>
          <w:szCs w:val="24"/>
        </w:rPr>
      </w:pPr>
      <w:r>
        <w:rPr>
          <w:rFonts w:ascii="Times New Roman" w:hAnsi="Times New Roman"/>
          <w:b/>
          <w:bCs/>
          <w:sz w:val="24"/>
          <w:szCs w:val="24"/>
        </w:rPr>
        <w:t>9</w:t>
      </w:r>
      <w:r w:rsidR="00442AE8">
        <w:rPr>
          <w:rFonts w:ascii="Times New Roman" w:hAnsi="Times New Roman"/>
          <w:b/>
          <w:bCs/>
          <w:sz w:val="24"/>
          <w:szCs w:val="24"/>
        </w:rPr>
        <w:t>. Conclusion</w:t>
      </w:r>
      <w:r w:rsidR="00442AE8">
        <w:rPr>
          <w:rFonts w:ascii="Times New Roman" w:hAnsi="Times New Roman"/>
          <w:b/>
          <w:bCs/>
          <w:sz w:val="24"/>
          <w:szCs w:val="24"/>
        </w:rPr>
        <w:tab/>
      </w:r>
      <w:r w:rsidR="00FD5210">
        <w:rPr>
          <w:rFonts w:ascii="Times New Roman" w:hAnsi="Times New Roman"/>
          <w:b/>
          <w:bCs/>
          <w:sz w:val="24"/>
          <w:szCs w:val="24"/>
        </w:rPr>
        <w:t>25</w:t>
      </w:r>
    </w:p>
    <w:p w14:paraId="515BB0AE" w14:textId="77777777" w:rsidR="00442AE8" w:rsidRDefault="00442AE8" w:rsidP="00442AE8">
      <w:pPr>
        <w:rPr>
          <w:sz w:val="20"/>
          <w:szCs w:val="20"/>
        </w:rPr>
      </w:pPr>
    </w:p>
    <w:p w14:paraId="4595D88E" w14:textId="77777777" w:rsidR="00442AE8" w:rsidRDefault="00442AE8" w:rsidP="00442AE8"/>
    <w:p w14:paraId="20A19528" w14:textId="77777777" w:rsidR="00442AE8" w:rsidRDefault="00442AE8" w:rsidP="00442AE8"/>
    <w:p w14:paraId="71E3E3A3" w14:textId="77777777" w:rsidR="00442AE8" w:rsidRDefault="00442AE8" w:rsidP="00442AE8"/>
    <w:p w14:paraId="4EA0E8B0" w14:textId="77777777" w:rsidR="00442AE8" w:rsidRDefault="00442AE8" w:rsidP="00442AE8"/>
    <w:p w14:paraId="0E0B872D" w14:textId="77777777" w:rsidR="00442AE8" w:rsidRDefault="00442AE8" w:rsidP="00442AE8"/>
    <w:p w14:paraId="6B4D77A7" w14:textId="77777777" w:rsidR="00442AE8" w:rsidRDefault="00442AE8" w:rsidP="00442AE8"/>
    <w:p w14:paraId="15F42540" w14:textId="77777777" w:rsidR="00442AE8" w:rsidRDefault="00442AE8" w:rsidP="00442AE8"/>
    <w:p w14:paraId="5245CB29" w14:textId="77777777" w:rsidR="00442AE8" w:rsidRDefault="00442AE8" w:rsidP="00442AE8"/>
    <w:p w14:paraId="66B5AEC0" w14:textId="77777777" w:rsidR="001F55F9" w:rsidRDefault="001F55F9">
      <w:pPr>
        <w:pStyle w:val="BodyText"/>
        <w:spacing w:before="7"/>
        <w:rPr>
          <w:b/>
          <w:sz w:val="20"/>
        </w:rPr>
      </w:pPr>
    </w:p>
    <w:p w14:paraId="62FDF86E" w14:textId="77777777" w:rsidR="001F55F9" w:rsidRDefault="001F55F9">
      <w:pPr>
        <w:rPr>
          <w:sz w:val="24"/>
        </w:rPr>
        <w:sectPr w:rsidR="001F55F9">
          <w:footerReference w:type="default" r:id="rId12"/>
          <w:pgSz w:w="11900" w:h="16840"/>
          <w:pgMar w:top="1320" w:right="1020" w:bottom="1220" w:left="1340" w:header="720" w:footer="1034" w:gutter="0"/>
          <w:cols w:space="720"/>
        </w:sectPr>
      </w:pPr>
    </w:p>
    <w:p w14:paraId="44307764" w14:textId="77777777" w:rsidR="001F55F9" w:rsidRDefault="001F55F9">
      <w:pPr>
        <w:pStyle w:val="BodyText"/>
        <w:spacing w:before="8"/>
        <w:rPr>
          <w:b/>
          <w:sz w:val="20"/>
        </w:rPr>
      </w:pPr>
    </w:p>
    <w:p w14:paraId="12611298" w14:textId="77777777" w:rsidR="001F55F9" w:rsidRDefault="00442AE8">
      <w:pPr>
        <w:pStyle w:val="ListParagraph"/>
        <w:numPr>
          <w:ilvl w:val="0"/>
          <w:numId w:val="1"/>
        </w:numPr>
        <w:tabs>
          <w:tab w:val="left" w:pos="539"/>
          <w:tab w:val="left" w:pos="540"/>
        </w:tabs>
        <w:spacing w:before="88"/>
        <w:rPr>
          <w:b/>
          <w:sz w:val="28"/>
        </w:rPr>
      </w:pPr>
      <w:bookmarkStart w:id="0" w:name="1._Introduction:"/>
      <w:bookmarkEnd w:id="0"/>
      <w:r>
        <w:rPr>
          <w:b/>
          <w:sz w:val="28"/>
        </w:rPr>
        <w:t>Introduction:</w:t>
      </w:r>
    </w:p>
    <w:p w14:paraId="31130DD6" w14:textId="77777777" w:rsidR="001F55F9" w:rsidRDefault="001F55F9">
      <w:pPr>
        <w:pStyle w:val="ListParagraph"/>
        <w:tabs>
          <w:tab w:val="left" w:pos="539"/>
          <w:tab w:val="left" w:pos="540"/>
        </w:tabs>
        <w:spacing w:before="88"/>
        <w:ind w:left="0" w:firstLine="0"/>
        <w:rPr>
          <w:b/>
          <w:sz w:val="28"/>
        </w:rPr>
      </w:pPr>
    </w:p>
    <w:p w14:paraId="4306A28F" w14:textId="30A7606C" w:rsidR="001F55F9" w:rsidRPr="00EC50EC" w:rsidRDefault="00442AE8" w:rsidP="007552A5">
      <w:pPr>
        <w:pStyle w:val="ListParagraph"/>
        <w:numPr>
          <w:ilvl w:val="1"/>
          <w:numId w:val="1"/>
        </w:numPr>
        <w:tabs>
          <w:tab w:val="left" w:pos="1046"/>
        </w:tabs>
        <w:spacing w:before="59"/>
        <w:jc w:val="both"/>
        <w:rPr>
          <w:b/>
          <w:sz w:val="26"/>
        </w:rPr>
      </w:pPr>
      <w:bookmarkStart w:id="1" w:name="2._Architecture:"/>
      <w:bookmarkEnd w:id="1"/>
      <w:r w:rsidRPr="007552A5">
        <w:rPr>
          <w:b/>
          <w:sz w:val="24"/>
        </w:rPr>
        <w:t>Document</w:t>
      </w:r>
      <w:r w:rsidR="007A238F">
        <w:rPr>
          <w:b/>
          <w:sz w:val="24"/>
        </w:rPr>
        <w:t xml:space="preserve"> </w:t>
      </w:r>
      <w:r w:rsidRPr="007552A5">
        <w:rPr>
          <w:b/>
          <w:sz w:val="24"/>
        </w:rPr>
        <w:t>Purpose:</w:t>
      </w:r>
    </w:p>
    <w:p w14:paraId="202ADC7D" w14:textId="77777777" w:rsidR="00EC50EC" w:rsidRPr="007552A5" w:rsidRDefault="00EC50EC" w:rsidP="00EC50EC">
      <w:pPr>
        <w:pStyle w:val="ListParagraph"/>
        <w:tabs>
          <w:tab w:val="left" w:pos="1046"/>
        </w:tabs>
        <w:spacing w:before="59"/>
        <w:ind w:left="1046" w:firstLine="0"/>
        <w:jc w:val="both"/>
        <w:rPr>
          <w:b/>
          <w:sz w:val="26"/>
        </w:rPr>
      </w:pPr>
    </w:p>
    <w:p w14:paraId="79F0733A" w14:textId="77777777" w:rsidR="004440C2" w:rsidRPr="004440C2" w:rsidRDefault="004440C2" w:rsidP="004440C2">
      <w:pPr>
        <w:pStyle w:val="BodyText"/>
        <w:ind w:left="1170"/>
      </w:pPr>
      <w:r w:rsidRPr="004440C2">
        <w:t>This document communicates the business requirements and scope for developing MEDCARE System. The scope of this document is to define the functional and non-functional requirements, business rules and other constraints requirements.</w:t>
      </w:r>
    </w:p>
    <w:p w14:paraId="2727A833" w14:textId="77777777" w:rsidR="001F55F9" w:rsidRDefault="001F55F9">
      <w:pPr>
        <w:pStyle w:val="BodyText"/>
        <w:spacing w:before="5"/>
        <w:rPr>
          <w:sz w:val="20"/>
        </w:rPr>
      </w:pPr>
    </w:p>
    <w:p w14:paraId="376C6420" w14:textId="77777777" w:rsidR="001F55F9" w:rsidRDefault="00442AE8">
      <w:pPr>
        <w:pStyle w:val="Heading2"/>
        <w:numPr>
          <w:ilvl w:val="1"/>
          <w:numId w:val="1"/>
        </w:numPr>
        <w:tabs>
          <w:tab w:val="left" w:pos="1046"/>
        </w:tabs>
        <w:jc w:val="both"/>
      </w:pPr>
      <w:r>
        <w:t>Project Background:</w:t>
      </w:r>
    </w:p>
    <w:p w14:paraId="5449F0EC" w14:textId="77777777" w:rsidR="007552A5" w:rsidRPr="007552A5" w:rsidRDefault="007552A5" w:rsidP="007552A5"/>
    <w:p w14:paraId="76DAA4E8" w14:textId="77777777" w:rsidR="004440C2" w:rsidRPr="004440C2" w:rsidRDefault="004440C2" w:rsidP="004440C2">
      <w:pPr>
        <w:pStyle w:val="ListParagraph"/>
        <w:ind w:left="1170" w:firstLine="0"/>
        <w:jc w:val="both"/>
        <w:rPr>
          <w:sz w:val="24"/>
          <w:szCs w:val="24"/>
          <w:lang w:eastAsia="en-IN"/>
        </w:rPr>
      </w:pPr>
      <w:r w:rsidRPr="004440C2">
        <w:rPr>
          <w:color w:val="000000"/>
          <w:sz w:val="24"/>
          <w:szCs w:val="24"/>
          <w:lang w:eastAsia="en-IN"/>
        </w:rPr>
        <w:t>By considering current crises such as covid-19 multiple peoples faced multiple issues regarding their health. Some of the issues are financial problems, proper treatment, proper consultation with doctors and common precautions etc. There is no proper system currently present in healthcare sector that resolve all that issues. Currently, patients visit hospitals then only they get to know about diseases which sometimes becomes too late to recover. Currently, there is no healthcare system that follows “Prevention is better than Cure”.</w:t>
      </w:r>
    </w:p>
    <w:p w14:paraId="78841EC5" w14:textId="77777777" w:rsidR="006428A3" w:rsidRPr="009759B5" w:rsidRDefault="006428A3" w:rsidP="006428A3">
      <w:pPr>
        <w:widowControl/>
        <w:adjustRightInd w:val="0"/>
        <w:spacing w:line="360" w:lineRule="auto"/>
        <w:ind w:left="630"/>
        <w:jc w:val="both"/>
      </w:pPr>
    </w:p>
    <w:p w14:paraId="7F9D5BCE" w14:textId="77777777" w:rsidR="001F55F9" w:rsidRDefault="001F55F9">
      <w:pPr>
        <w:pStyle w:val="BodyText"/>
        <w:spacing w:before="5"/>
        <w:rPr>
          <w:sz w:val="27"/>
        </w:rPr>
      </w:pPr>
    </w:p>
    <w:p w14:paraId="52D7F1EF" w14:textId="77777777" w:rsidR="001F55F9" w:rsidRDefault="001F1510">
      <w:pPr>
        <w:pStyle w:val="Heading2"/>
        <w:numPr>
          <w:ilvl w:val="1"/>
          <w:numId w:val="1"/>
        </w:numPr>
        <w:tabs>
          <w:tab w:val="left" w:pos="1104"/>
        </w:tabs>
        <w:ind w:left="1104"/>
        <w:jc w:val="both"/>
      </w:pPr>
      <w:r>
        <w:t>Aim &amp; Objectives</w:t>
      </w:r>
      <w:r w:rsidR="00442AE8">
        <w:t>:</w:t>
      </w:r>
    </w:p>
    <w:p w14:paraId="416940A8" w14:textId="77777777" w:rsidR="001F55F9" w:rsidRDefault="001F55F9">
      <w:pPr>
        <w:pStyle w:val="BodyText"/>
        <w:spacing w:before="8"/>
        <w:rPr>
          <w:b/>
          <w:sz w:val="21"/>
        </w:rPr>
      </w:pPr>
    </w:p>
    <w:p w14:paraId="072A3837" w14:textId="77777777" w:rsidR="004440C2" w:rsidRPr="004440C2" w:rsidRDefault="004440C2" w:rsidP="004440C2">
      <w:pPr>
        <w:pStyle w:val="ListParagraph"/>
        <w:ind w:left="1170" w:firstLine="0"/>
        <w:jc w:val="both"/>
        <w:rPr>
          <w:sz w:val="24"/>
          <w:szCs w:val="24"/>
        </w:rPr>
      </w:pPr>
      <w:r w:rsidRPr="004440C2">
        <w:rPr>
          <w:sz w:val="24"/>
          <w:szCs w:val="24"/>
        </w:rPr>
        <w:t>The main objective of this project is to create a healthcare system that resolve major problem faced by the patients for ex. financial problem,</w:t>
      </w:r>
    </w:p>
    <w:p w14:paraId="79BB397E" w14:textId="77777777" w:rsidR="004440C2" w:rsidRPr="004440C2" w:rsidRDefault="004440C2" w:rsidP="004440C2">
      <w:pPr>
        <w:ind w:left="450" w:firstLine="720"/>
        <w:jc w:val="both"/>
        <w:rPr>
          <w:sz w:val="24"/>
          <w:szCs w:val="24"/>
        </w:rPr>
      </w:pPr>
      <w:r w:rsidRPr="004440C2">
        <w:rPr>
          <w:sz w:val="24"/>
          <w:szCs w:val="24"/>
        </w:rPr>
        <w:t>Proper precautions, proper treatments etc.</w:t>
      </w:r>
    </w:p>
    <w:p w14:paraId="1E999AB9" w14:textId="77777777" w:rsidR="004440C2" w:rsidRPr="004440C2" w:rsidRDefault="004440C2" w:rsidP="004440C2">
      <w:pPr>
        <w:pStyle w:val="ListParagraph"/>
        <w:ind w:left="1170" w:firstLine="0"/>
        <w:jc w:val="both"/>
        <w:rPr>
          <w:sz w:val="24"/>
          <w:szCs w:val="24"/>
        </w:rPr>
      </w:pPr>
      <w:r w:rsidRPr="004440C2">
        <w:rPr>
          <w:sz w:val="24"/>
          <w:szCs w:val="24"/>
        </w:rPr>
        <w:t>Here if user want to take benefits of these, they have to create an account by purchasing an insurance policy and then by using our application they get an access to get appointment with best doctors in best hospitals, they get contact of doctors for virtual communication, they get consultation about medicine, and also, they get ideas about proper health care.</w:t>
      </w:r>
    </w:p>
    <w:p w14:paraId="05D1801B" w14:textId="77777777" w:rsidR="004440C2" w:rsidRPr="004440C2" w:rsidRDefault="004440C2" w:rsidP="004440C2">
      <w:pPr>
        <w:pStyle w:val="ListParagraph"/>
        <w:ind w:left="1170" w:firstLine="0"/>
        <w:jc w:val="both"/>
        <w:rPr>
          <w:sz w:val="24"/>
          <w:szCs w:val="24"/>
        </w:rPr>
      </w:pPr>
      <w:r w:rsidRPr="004440C2">
        <w:rPr>
          <w:sz w:val="24"/>
          <w:szCs w:val="24"/>
        </w:rPr>
        <w:t>For doctors perspective they can get their daily schedule means their daily appointments with patients, get details about patients, they have full access to patient’s information for betterment in future, and also they can publish blogs about precautions frequently.</w:t>
      </w:r>
    </w:p>
    <w:p w14:paraId="6A61663A" w14:textId="3E671E3E" w:rsidR="001F55F9" w:rsidRPr="004440C2" w:rsidRDefault="004440C2" w:rsidP="00531A8C">
      <w:pPr>
        <w:pStyle w:val="BodyText"/>
        <w:spacing w:line="276" w:lineRule="auto"/>
        <w:ind w:right="110"/>
        <w:jc w:val="both"/>
        <w:sectPr w:rsidR="001F55F9" w:rsidRPr="004440C2">
          <w:footerReference w:type="default" r:id="rId13"/>
          <w:pgSz w:w="11900" w:h="16840"/>
          <w:pgMar w:top="1340" w:right="1020" w:bottom="1220" w:left="1340" w:header="720" w:footer="1034" w:gutter="0"/>
          <w:cols w:space="720"/>
        </w:sectPr>
      </w:pPr>
      <w:r w:rsidRPr="004440C2">
        <w:tab/>
      </w:r>
    </w:p>
    <w:p w14:paraId="359BBA54" w14:textId="77777777" w:rsidR="001F55F9" w:rsidRDefault="001F55F9"/>
    <w:p w14:paraId="3247FAA3" w14:textId="77777777" w:rsidR="001D014B" w:rsidRDefault="001D014B" w:rsidP="001D014B"/>
    <w:p w14:paraId="0E671C0E" w14:textId="77777777" w:rsidR="001D014B" w:rsidRPr="00531A8C" w:rsidRDefault="001D014B" w:rsidP="001D014B">
      <w:pPr>
        <w:pStyle w:val="ListParagraph"/>
        <w:numPr>
          <w:ilvl w:val="0"/>
          <w:numId w:val="1"/>
        </w:numPr>
        <w:tabs>
          <w:tab w:val="left" w:pos="400"/>
        </w:tabs>
        <w:spacing w:before="6"/>
        <w:rPr>
          <w:b/>
          <w:sz w:val="41"/>
        </w:rPr>
      </w:pPr>
      <w:r w:rsidRPr="00531A8C">
        <w:rPr>
          <w:b/>
          <w:sz w:val="28"/>
        </w:rPr>
        <w:t>Business Requirements</w:t>
      </w:r>
      <w:r w:rsidR="007A238F" w:rsidRPr="00531A8C">
        <w:rPr>
          <w:b/>
          <w:sz w:val="28"/>
        </w:rPr>
        <w:t xml:space="preserve"> </w:t>
      </w:r>
      <w:r w:rsidRPr="00531A8C">
        <w:rPr>
          <w:b/>
          <w:sz w:val="28"/>
        </w:rPr>
        <w:t>Overview:</w:t>
      </w:r>
    </w:p>
    <w:p w14:paraId="7C509C13" w14:textId="77777777" w:rsidR="004440C2" w:rsidRPr="0078449F" w:rsidRDefault="004440C2" w:rsidP="004440C2">
      <w:pPr>
        <w:widowControl/>
        <w:numPr>
          <w:ilvl w:val="0"/>
          <w:numId w:val="21"/>
        </w:numPr>
        <w:autoSpaceDE/>
        <w:autoSpaceDN/>
        <w:spacing w:line="276" w:lineRule="auto"/>
        <w:jc w:val="both"/>
        <w:textAlignment w:val="baseline"/>
        <w:rPr>
          <w:color w:val="000000"/>
          <w:sz w:val="28"/>
          <w:szCs w:val="28"/>
          <w:lang w:eastAsia="en-IN"/>
        </w:rPr>
      </w:pPr>
      <w:r w:rsidRPr="0078449F">
        <w:rPr>
          <w:color w:val="000000"/>
          <w:sz w:val="28"/>
          <w:szCs w:val="28"/>
          <w:lang w:eastAsia="en-IN"/>
        </w:rPr>
        <w:t>MEDCARE is a public web application.</w:t>
      </w:r>
    </w:p>
    <w:p w14:paraId="3B807F90" w14:textId="77777777" w:rsidR="004440C2" w:rsidRPr="0078449F" w:rsidRDefault="004440C2" w:rsidP="004440C2">
      <w:pPr>
        <w:widowControl/>
        <w:numPr>
          <w:ilvl w:val="0"/>
          <w:numId w:val="21"/>
        </w:numPr>
        <w:autoSpaceDE/>
        <w:autoSpaceDN/>
        <w:spacing w:line="276" w:lineRule="auto"/>
        <w:jc w:val="both"/>
        <w:textAlignment w:val="baseline"/>
        <w:rPr>
          <w:color w:val="000000"/>
          <w:sz w:val="28"/>
          <w:szCs w:val="28"/>
          <w:lang w:eastAsia="en-IN"/>
        </w:rPr>
      </w:pPr>
      <w:r w:rsidRPr="0078449F">
        <w:rPr>
          <w:color w:val="000000"/>
          <w:sz w:val="28"/>
          <w:szCs w:val="28"/>
          <w:lang w:eastAsia="en-IN"/>
        </w:rPr>
        <w:t xml:space="preserve">The MEDCARE system will be opened to the global, but at the start the main target is in </w:t>
      </w:r>
      <w:r>
        <w:rPr>
          <w:color w:val="000000"/>
          <w:sz w:val="28"/>
          <w:szCs w:val="28"/>
          <w:lang w:eastAsia="en-IN"/>
        </w:rPr>
        <w:t>one city</w:t>
      </w:r>
      <w:r w:rsidRPr="0078449F">
        <w:rPr>
          <w:color w:val="000000"/>
          <w:sz w:val="28"/>
          <w:szCs w:val="28"/>
          <w:lang w:eastAsia="en-IN"/>
        </w:rPr>
        <w:t>.</w:t>
      </w:r>
    </w:p>
    <w:p w14:paraId="4BAA7820" w14:textId="77777777" w:rsidR="004440C2" w:rsidRPr="0078449F" w:rsidRDefault="004440C2" w:rsidP="004440C2">
      <w:pPr>
        <w:widowControl/>
        <w:numPr>
          <w:ilvl w:val="0"/>
          <w:numId w:val="21"/>
        </w:numPr>
        <w:autoSpaceDE/>
        <w:autoSpaceDN/>
        <w:spacing w:line="276" w:lineRule="auto"/>
        <w:jc w:val="both"/>
        <w:textAlignment w:val="baseline"/>
        <w:rPr>
          <w:color w:val="000000"/>
          <w:sz w:val="28"/>
          <w:szCs w:val="28"/>
          <w:lang w:eastAsia="en-IN"/>
        </w:rPr>
      </w:pPr>
      <w:r w:rsidRPr="0078449F">
        <w:rPr>
          <w:color w:val="000000"/>
          <w:sz w:val="28"/>
          <w:szCs w:val="28"/>
          <w:lang w:eastAsia="en-IN"/>
        </w:rPr>
        <w:t xml:space="preserve">There are mainly </w:t>
      </w:r>
      <w:r>
        <w:rPr>
          <w:color w:val="000000"/>
          <w:sz w:val="28"/>
          <w:szCs w:val="28"/>
          <w:lang w:eastAsia="en-IN"/>
        </w:rPr>
        <w:t>two</w:t>
      </w:r>
      <w:r w:rsidRPr="0078449F">
        <w:rPr>
          <w:color w:val="000000"/>
          <w:sz w:val="28"/>
          <w:szCs w:val="28"/>
          <w:lang w:eastAsia="en-IN"/>
        </w:rPr>
        <w:t xml:space="preserve"> types of </w:t>
      </w:r>
      <w:r>
        <w:rPr>
          <w:color w:val="000000"/>
          <w:sz w:val="28"/>
          <w:szCs w:val="28"/>
          <w:lang w:eastAsia="en-IN"/>
        </w:rPr>
        <w:t>customers</w:t>
      </w:r>
      <w:r w:rsidRPr="0078449F">
        <w:rPr>
          <w:color w:val="000000"/>
          <w:sz w:val="28"/>
          <w:szCs w:val="28"/>
          <w:lang w:eastAsia="en-IN"/>
        </w:rPr>
        <w:t xml:space="preserve">. </w:t>
      </w:r>
      <w:r>
        <w:rPr>
          <w:color w:val="000000"/>
          <w:sz w:val="28"/>
          <w:szCs w:val="28"/>
          <w:lang w:eastAsia="en-IN"/>
        </w:rPr>
        <w:t xml:space="preserve">User and Doctor </w:t>
      </w:r>
    </w:p>
    <w:p w14:paraId="65CF4208" w14:textId="77777777" w:rsidR="004440C2" w:rsidRDefault="004440C2" w:rsidP="004440C2">
      <w:pPr>
        <w:widowControl/>
        <w:numPr>
          <w:ilvl w:val="0"/>
          <w:numId w:val="21"/>
        </w:numPr>
        <w:autoSpaceDE/>
        <w:autoSpaceDN/>
        <w:spacing w:line="276" w:lineRule="auto"/>
        <w:jc w:val="both"/>
        <w:textAlignment w:val="baseline"/>
        <w:rPr>
          <w:color w:val="000000"/>
          <w:sz w:val="28"/>
          <w:szCs w:val="28"/>
          <w:lang w:eastAsia="en-IN"/>
        </w:rPr>
      </w:pPr>
      <w:r>
        <w:rPr>
          <w:color w:val="000000"/>
          <w:sz w:val="28"/>
          <w:szCs w:val="28"/>
          <w:lang w:eastAsia="en-IN"/>
        </w:rPr>
        <w:t>User</w:t>
      </w:r>
      <w:r w:rsidRPr="0078449F">
        <w:rPr>
          <w:color w:val="000000"/>
          <w:sz w:val="28"/>
          <w:szCs w:val="28"/>
          <w:lang w:eastAsia="en-IN"/>
        </w:rPr>
        <w:t xml:space="preserve"> can </w:t>
      </w:r>
      <w:r>
        <w:rPr>
          <w:color w:val="000000"/>
          <w:sz w:val="28"/>
          <w:szCs w:val="28"/>
          <w:lang w:eastAsia="en-IN"/>
        </w:rPr>
        <w:t>purchase an insurance which helps user to face financial problems during treatments.</w:t>
      </w:r>
    </w:p>
    <w:p w14:paraId="5B252803" w14:textId="77777777" w:rsidR="004440C2" w:rsidRDefault="004440C2" w:rsidP="004440C2">
      <w:pPr>
        <w:widowControl/>
        <w:numPr>
          <w:ilvl w:val="0"/>
          <w:numId w:val="21"/>
        </w:numPr>
        <w:autoSpaceDE/>
        <w:autoSpaceDN/>
        <w:spacing w:line="276" w:lineRule="auto"/>
        <w:jc w:val="both"/>
        <w:textAlignment w:val="baseline"/>
        <w:rPr>
          <w:color w:val="000000"/>
          <w:sz w:val="28"/>
          <w:szCs w:val="28"/>
          <w:lang w:eastAsia="en-IN"/>
        </w:rPr>
      </w:pPr>
      <w:r>
        <w:rPr>
          <w:color w:val="000000"/>
          <w:sz w:val="28"/>
          <w:szCs w:val="28"/>
          <w:lang w:eastAsia="en-IN"/>
        </w:rPr>
        <w:t>User have access to read daily blogs.</w:t>
      </w:r>
    </w:p>
    <w:p w14:paraId="3B7CE5A3" w14:textId="77777777" w:rsidR="004440C2" w:rsidRDefault="004440C2" w:rsidP="004440C2">
      <w:pPr>
        <w:widowControl/>
        <w:numPr>
          <w:ilvl w:val="0"/>
          <w:numId w:val="21"/>
        </w:numPr>
        <w:autoSpaceDE/>
        <w:autoSpaceDN/>
        <w:spacing w:line="276" w:lineRule="auto"/>
        <w:jc w:val="both"/>
        <w:textAlignment w:val="baseline"/>
        <w:rPr>
          <w:color w:val="000000"/>
          <w:sz w:val="28"/>
          <w:szCs w:val="28"/>
          <w:lang w:eastAsia="en-IN"/>
        </w:rPr>
      </w:pPr>
      <w:r>
        <w:rPr>
          <w:color w:val="000000"/>
          <w:sz w:val="28"/>
          <w:szCs w:val="28"/>
          <w:lang w:eastAsia="en-IN"/>
        </w:rPr>
        <w:t>User can search for best doctors and hospitals to take an appointment with them.</w:t>
      </w:r>
    </w:p>
    <w:p w14:paraId="4182834B" w14:textId="77777777" w:rsidR="004440C2" w:rsidRDefault="004440C2" w:rsidP="004440C2">
      <w:pPr>
        <w:widowControl/>
        <w:numPr>
          <w:ilvl w:val="0"/>
          <w:numId w:val="21"/>
        </w:numPr>
        <w:autoSpaceDE/>
        <w:autoSpaceDN/>
        <w:spacing w:line="276" w:lineRule="auto"/>
        <w:jc w:val="both"/>
        <w:textAlignment w:val="baseline"/>
        <w:rPr>
          <w:color w:val="000000"/>
          <w:sz w:val="28"/>
          <w:szCs w:val="28"/>
          <w:lang w:eastAsia="en-IN"/>
        </w:rPr>
      </w:pPr>
      <w:r>
        <w:rPr>
          <w:color w:val="000000"/>
          <w:sz w:val="28"/>
          <w:szCs w:val="28"/>
          <w:lang w:eastAsia="en-IN"/>
        </w:rPr>
        <w:t>User gets contact of doctors and also consult about medicines.</w:t>
      </w:r>
    </w:p>
    <w:p w14:paraId="46F3AF5C" w14:textId="77777777" w:rsidR="004440C2" w:rsidRPr="0078449F" w:rsidRDefault="004440C2" w:rsidP="004440C2">
      <w:pPr>
        <w:widowControl/>
        <w:numPr>
          <w:ilvl w:val="0"/>
          <w:numId w:val="21"/>
        </w:numPr>
        <w:autoSpaceDE/>
        <w:autoSpaceDN/>
        <w:spacing w:line="276" w:lineRule="auto"/>
        <w:jc w:val="both"/>
        <w:textAlignment w:val="baseline"/>
        <w:rPr>
          <w:color w:val="000000"/>
          <w:sz w:val="28"/>
          <w:szCs w:val="28"/>
          <w:lang w:eastAsia="en-IN"/>
        </w:rPr>
      </w:pPr>
      <w:r>
        <w:rPr>
          <w:color w:val="000000"/>
          <w:sz w:val="28"/>
          <w:szCs w:val="28"/>
          <w:lang w:eastAsia="en-IN"/>
        </w:rPr>
        <w:t>User gives ratings to hospital</w:t>
      </w:r>
    </w:p>
    <w:p w14:paraId="0D9B3178" w14:textId="77777777" w:rsidR="004440C2" w:rsidRDefault="004440C2" w:rsidP="004440C2">
      <w:pPr>
        <w:widowControl/>
        <w:numPr>
          <w:ilvl w:val="0"/>
          <w:numId w:val="21"/>
        </w:numPr>
        <w:autoSpaceDE/>
        <w:autoSpaceDN/>
        <w:spacing w:line="276" w:lineRule="auto"/>
        <w:jc w:val="both"/>
        <w:textAlignment w:val="baseline"/>
        <w:rPr>
          <w:color w:val="000000"/>
          <w:sz w:val="28"/>
          <w:szCs w:val="28"/>
          <w:lang w:eastAsia="en-IN"/>
        </w:rPr>
      </w:pPr>
      <w:r w:rsidRPr="0078449F">
        <w:rPr>
          <w:color w:val="000000"/>
          <w:sz w:val="28"/>
          <w:szCs w:val="28"/>
          <w:lang w:eastAsia="en-IN"/>
        </w:rPr>
        <w:t xml:space="preserve">Doctors can </w:t>
      </w:r>
      <w:r>
        <w:rPr>
          <w:color w:val="000000"/>
          <w:sz w:val="28"/>
          <w:szCs w:val="28"/>
          <w:lang w:eastAsia="en-IN"/>
        </w:rPr>
        <w:t>get their daily appointments schedule</w:t>
      </w:r>
      <w:r w:rsidRPr="0078449F">
        <w:rPr>
          <w:color w:val="000000"/>
          <w:sz w:val="28"/>
          <w:szCs w:val="28"/>
          <w:lang w:eastAsia="en-IN"/>
        </w:rPr>
        <w:t>.</w:t>
      </w:r>
    </w:p>
    <w:p w14:paraId="15C5824B" w14:textId="77777777" w:rsidR="004440C2" w:rsidRDefault="004440C2" w:rsidP="004440C2">
      <w:pPr>
        <w:widowControl/>
        <w:numPr>
          <w:ilvl w:val="0"/>
          <w:numId w:val="21"/>
        </w:numPr>
        <w:autoSpaceDE/>
        <w:autoSpaceDN/>
        <w:spacing w:line="276" w:lineRule="auto"/>
        <w:jc w:val="both"/>
        <w:textAlignment w:val="baseline"/>
        <w:rPr>
          <w:color w:val="000000"/>
          <w:sz w:val="28"/>
          <w:szCs w:val="28"/>
          <w:lang w:eastAsia="en-IN"/>
        </w:rPr>
      </w:pPr>
      <w:r>
        <w:rPr>
          <w:color w:val="000000"/>
          <w:sz w:val="28"/>
          <w:szCs w:val="28"/>
          <w:lang w:eastAsia="en-IN"/>
        </w:rPr>
        <w:t>Doctors can access the information about patients.</w:t>
      </w:r>
    </w:p>
    <w:p w14:paraId="5524257A" w14:textId="77777777" w:rsidR="004440C2" w:rsidRPr="0078449F" w:rsidRDefault="004440C2" w:rsidP="004440C2">
      <w:pPr>
        <w:widowControl/>
        <w:numPr>
          <w:ilvl w:val="0"/>
          <w:numId w:val="21"/>
        </w:numPr>
        <w:autoSpaceDE/>
        <w:autoSpaceDN/>
        <w:spacing w:line="276" w:lineRule="auto"/>
        <w:jc w:val="both"/>
        <w:textAlignment w:val="baseline"/>
        <w:rPr>
          <w:color w:val="000000"/>
          <w:sz w:val="28"/>
          <w:szCs w:val="28"/>
          <w:lang w:eastAsia="en-IN"/>
        </w:rPr>
      </w:pPr>
      <w:r>
        <w:rPr>
          <w:color w:val="000000"/>
          <w:sz w:val="28"/>
          <w:szCs w:val="28"/>
          <w:lang w:eastAsia="en-IN"/>
        </w:rPr>
        <w:t>Doctors can publish daily blogs on proper health care.</w:t>
      </w:r>
    </w:p>
    <w:p w14:paraId="0A68AAE7" w14:textId="77777777" w:rsidR="00531A8C" w:rsidRDefault="00531A8C" w:rsidP="00531A8C">
      <w:pPr>
        <w:pStyle w:val="ListParagraph"/>
        <w:tabs>
          <w:tab w:val="left" w:pos="761"/>
          <w:tab w:val="left" w:pos="762"/>
        </w:tabs>
        <w:spacing w:before="1" w:line="276" w:lineRule="auto"/>
        <w:ind w:left="401" w:firstLine="0"/>
        <w:rPr>
          <w:sz w:val="24"/>
        </w:rPr>
      </w:pPr>
    </w:p>
    <w:p w14:paraId="6C7106BA" w14:textId="77777777" w:rsidR="00531A8C" w:rsidRDefault="00531A8C" w:rsidP="00531A8C">
      <w:pPr>
        <w:pStyle w:val="ListParagraph"/>
        <w:tabs>
          <w:tab w:val="left" w:pos="761"/>
          <w:tab w:val="left" w:pos="762"/>
        </w:tabs>
        <w:spacing w:before="1" w:line="276" w:lineRule="auto"/>
        <w:ind w:left="401" w:firstLine="0"/>
        <w:rPr>
          <w:sz w:val="24"/>
        </w:rPr>
      </w:pPr>
    </w:p>
    <w:p w14:paraId="471C1138" w14:textId="77777777" w:rsidR="001D014B" w:rsidRDefault="001D014B" w:rsidP="001D014B">
      <w:pPr>
        <w:pStyle w:val="Heading1"/>
        <w:numPr>
          <w:ilvl w:val="0"/>
          <w:numId w:val="1"/>
        </w:numPr>
        <w:tabs>
          <w:tab w:val="left" w:pos="331"/>
        </w:tabs>
        <w:ind w:left="331" w:hanging="211"/>
      </w:pPr>
      <w:r>
        <w:t xml:space="preserve">  Functional Requirements</w:t>
      </w:r>
      <w:r w:rsidR="007A238F">
        <w:t xml:space="preserve"> </w:t>
      </w:r>
      <w:r>
        <w:t>Overview:</w:t>
      </w:r>
    </w:p>
    <w:p w14:paraId="1ACD70BB" w14:textId="77777777" w:rsidR="007A238F" w:rsidRPr="007A238F" w:rsidRDefault="007A238F" w:rsidP="007A238F"/>
    <w:p w14:paraId="24B56D93" w14:textId="6A0C0105" w:rsidR="004440C2" w:rsidRPr="0078449F" w:rsidRDefault="004440C2" w:rsidP="004440C2">
      <w:pPr>
        <w:pStyle w:val="ListParagraph"/>
        <w:widowControl/>
        <w:numPr>
          <w:ilvl w:val="0"/>
          <w:numId w:val="22"/>
        </w:numPr>
        <w:autoSpaceDE/>
        <w:autoSpaceDN/>
        <w:spacing w:line="360" w:lineRule="auto"/>
        <w:contextualSpacing/>
        <w:rPr>
          <w:sz w:val="28"/>
          <w:szCs w:val="28"/>
        </w:rPr>
      </w:pPr>
      <w:r>
        <w:rPr>
          <w:sz w:val="28"/>
          <w:szCs w:val="28"/>
        </w:rPr>
        <w:t>Admin</w:t>
      </w:r>
      <w:r w:rsidRPr="0078449F">
        <w:rPr>
          <w:sz w:val="28"/>
          <w:szCs w:val="28"/>
        </w:rPr>
        <w:t xml:space="preserve"> Mod</w:t>
      </w:r>
      <w:r>
        <w:rPr>
          <w:sz w:val="28"/>
          <w:szCs w:val="28"/>
        </w:rPr>
        <w:t>ule</w:t>
      </w:r>
    </w:p>
    <w:p w14:paraId="5F3962B6" w14:textId="77777777" w:rsidR="004440C2" w:rsidRPr="0078449F" w:rsidRDefault="004440C2" w:rsidP="004440C2">
      <w:pPr>
        <w:pStyle w:val="ListParagraph"/>
        <w:widowControl/>
        <w:numPr>
          <w:ilvl w:val="0"/>
          <w:numId w:val="22"/>
        </w:numPr>
        <w:autoSpaceDE/>
        <w:autoSpaceDN/>
        <w:spacing w:line="360" w:lineRule="auto"/>
        <w:contextualSpacing/>
        <w:rPr>
          <w:sz w:val="28"/>
          <w:szCs w:val="28"/>
        </w:rPr>
      </w:pPr>
      <w:r>
        <w:rPr>
          <w:sz w:val="28"/>
          <w:szCs w:val="28"/>
        </w:rPr>
        <w:t xml:space="preserve">Hospital </w:t>
      </w:r>
      <w:r w:rsidRPr="0078449F">
        <w:rPr>
          <w:sz w:val="28"/>
          <w:szCs w:val="28"/>
        </w:rPr>
        <w:t>Mod</w:t>
      </w:r>
      <w:r>
        <w:rPr>
          <w:sz w:val="28"/>
          <w:szCs w:val="28"/>
        </w:rPr>
        <w:t>ule</w:t>
      </w:r>
    </w:p>
    <w:p w14:paraId="378CD6CE" w14:textId="77777777" w:rsidR="004440C2" w:rsidRPr="0078449F" w:rsidRDefault="004440C2" w:rsidP="004440C2">
      <w:pPr>
        <w:pStyle w:val="ListParagraph"/>
        <w:widowControl/>
        <w:numPr>
          <w:ilvl w:val="0"/>
          <w:numId w:val="22"/>
        </w:numPr>
        <w:autoSpaceDE/>
        <w:autoSpaceDN/>
        <w:spacing w:line="360" w:lineRule="auto"/>
        <w:contextualSpacing/>
        <w:rPr>
          <w:sz w:val="28"/>
          <w:szCs w:val="28"/>
        </w:rPr>
      </w:pPr>
      <w:r>
        <w:rPr>
          <w:sz w:val="28"/>
          <w:szCs w:val="28"/>
        </w:rPr>
        <w:t>User</w:t>
      </w:r>
      <w:r w:rsidRPr="0078449F">
        <w:rPr>
          <w:sz w:val="28"/>
          <w:szCs w:val="28"/>
        </w:rPr>
        <w:t xml:space="preserve"> Mod</w:t>
      </w:r>
      <w:r>
        <w:rPr>
          <w:sz w:val="28"/>
          <w:szCs w:val="28"/>
        </w:rPr>
        <w:t>ule</w:t>
      </w:r>
    </w:p>
    <w:p w14:paraId="31196BE3" w14:textId="77777777" w:rsidR="004440C2" w:rsidRPr="0078449F" w:rsidRDefault="004440C2" w:rsidP="004440C2">
      <w:pPr>
        <w:pStyle w:val="ListParagraph"/>
        <w:widowControl/>
        <w:numPr>
          <w:ilvl w:val="0"/>
          <w:numId w:val="22"/>
        </w:numPr>
        <w:autoSpaceDE/>
        <w:autoSpaceDN/>
        <w:spacing w:line="360" w:lineRule="auto"/>
        <w:contextualSpacing/>
        <w:rPr>
          <w:sz w:val="28"/>
          <w:szCs w:val="28"/>
        </w:rPr>
      </w:pPr>
      <w:r>
        <w:rPr>
          <w:sz w:val="28"/>
          <w:szCs w:val="28"/>
        </w:rPr>
        <w:t>Doctor Module</w:t>
      </w:r>
    </w:p>
    <w:p w14:paraId="374CAF25" w14:textId="77777777" w:rsidR="004440C2" w:rsidRPr="0078449F" w:rsidRDefault="004440C2" w:rsidP="004440C2">
      <w:pPr>
        <w:rPr>
          <w:sz w:val="28"/>
          <w:szCs w:val="28"/>
        </w:rPr>
      </w:pPr>
    </w:p>
    <w:p w14:paraId="13E7E374" w14:textId="77777777" w:rsidR="004440C2" w:rsidRPr="0078449F" w:rsidRDefault="004440C2" w:rsidP="004440C2">
      <w:pPr>
        <w:ind w:firstLine="360"/>
        <w:rPr>
          <w:sz w:val="40"/>
          <w:szCs w:val="40"/>
        </w:rPr>
      </w:pPr>
      <w:r w:rsidRPr="0078449F">
        <w:rPr>
          <w:sz w:val="40"/>
          <w:szCs w:val="40"/>
        </w:rPr>
        <w:t xml:space="preserve">3.1 </w:t>
      </w:r>
      <w:r>
        <w:rPr>
          <w:sz w:val="40"/>
          <w:szCs w:val="40"/>
        </w:rPr>
        <w:t>Admin Module</w:t>
      </w:r>
    </w:p>
    <w:p w14:paraId="420D97C8" w14:textId="77777777" w:rsidR="004440C2" w:rsidRPr="005903B6" w:rsidRDefault="004440C2" w:rsidP="004440C2">
      <w:pPr>
        <w:pStyle w:val="ListParagraph"/>
        <w:widowControl/>
        <w:numPr>
          <w:ilvl w:val="0"/>
          <w:numId w:val="23"/>
        </w:numPr>
        <w:autoSpaceDE/>
        <w:autoSpaceDN/>
        <w:spacing w:after="160"/>
        <w:contextualSpacing/>
        <w:rPr>
          <w:sz w:val="32"/>
          <w:szCs w:val="32"/>
        </w:rPr>
      </w:pPr>
      <w:r>
        <w:rPr>
          <w:sz w:val="28"/>
          <w:szCs w:val="32"/>
        </w:rPr>
        <w:t>Admin</w:t>
      </w:r>
      <w:r w:rsidRPr="0078449F">
        <w:rPr>
          <w:sz w:val="28"/>
          <w:szCs w:val="32"/>
        </w:rPr>
        <w:t xml:space="preserve"> </w:t>
      </w:r>
      <w:r>
        <w:rPr>
          <w:sz w:val="28"/>
          <w:szCs w:val="32"/>
        </w:rPr>
        <w:t>can create the hospitals.</w:t>
      </w:r>
    </w:p>
    <w:p w14:paraId="62263CA3" w14:textId="77777777" w:rsidR="004440C2" w:rsidRPr="005903B6" w:rsidRDefault="004440C2" w:rsidP="004440C2">
      <w:pPr>
        <w:pStyle w:val="ListParagraph"/>
        <w:widowControl/>
        <w:numPr>
          <w:ilvl w:val="0"/>
          <w:numId w:val="23"/>
        </w:numPr>
        <w:autoSpaceDE/>
        <w:autoSpaceDN/>
        <w:spacing w:after="160" w:line="259" w:lineRule="auto"/>
        <w:contextualSpacing/>
        <w:jc w:val="both"/>
        <w:rPr>
          <w:sz w:val="28"/>
          <w:szCs w:val="28"/>
        </w:rPr>
      </w:pPr>
      <w:r w:rsidRPr="005903B6">
        <w:rPr>
          <w:sz w:val="28"/>
          <w:szCs w:val="32"/>
        </w:rPr>
        <w:t xml:space="preserve">Admin can </w:t>
      </w:r>
      <w:r w:rsidRPr="005903B6">
        <w:rPr>
          <w:sz w:val="28"/>
          <w:szCs w:val="28"/>
        </w:rPr>
        <w:t>upload and update insurance policy.</w:t>
      </w:r>
    </w:p>
    <w:p w14:paraId="6FF118E5" w14:textId="77777777" w:rsidR="004440C2" w:rsidRPr="005903B6" w:rsidRDefault="004440C2" w:rsidP="004440C2">
      <w:pPr>
        <w:pStyle w:val="ListParagraph"/>
        <w:rPr>
          <w:sz w:val="28"/>
          <w:szCs w:val="32"/>
        </w:rPr>
      </w:pPr>
    </w:p>
    <w:p w14:paraId="0F5507AC" w14:textId="77777777" w:rsidR="004440C2" w:rsidRPr="00D626EF" w:rsidRDefault="004440C2" w:rsidP="004440C2">
      <w:pPr>
        <w:rPr>
          <w:sz w:val="32"/>
          <w:szCs w:val="32"/>
        </w:rPr>
      </w:pPr>
    </w:p>
    <w:p w14:paraId="4C141C56" w14:textId="77777777" w:rsidR="004440C2" w:rsidRPr="0078449F" w:rsidRDefault="004440C2" w:rsidP="004440C2">
      <w:pPr>
        <w:ind w:firstLine="360"/>
        <w:jc w:val="both"/>
        <w:rPr>
          <w:sz w:val="40"/>
          <w:szCs w:val="44"/>
        </w:rPr>
      </w:pPr>
      <w:r w:rsidRPr="0078449F">
        <w:rPr>
          <w:sz w:val="40"/>
          <w:szCs w:val="44"/>
        </w:rPr>
        <w:t>3.</w:t>
      </w:r>
      <w:r>
        <w:rPr>
          <w:sz w:val="40"/>
          <w:szCs w:val="44"/>
        </w:rPr>
        <w:t>2</w:t>
      </w:r>
      <w:r w:rsidRPr="0078449F">
        <w:rPr>
          <w:sz w:val="40"/>
          <w:szCs w:val="44"/>
        </w:rPr>
        <w:t xml:space="preserve"> </w:t>
      </w:r>
      <w:r>
        <w:rPr>
          <w:sz w:val="40"/>
          <w:szCs w:val="44"/>
        </w:rPr>
        <w:t>Hospital</w:t>
      </w:r>
      <w:r w:rsidRPr="0078449F">
        <w:rPr>
          <w:sz w:val="40"/>
          <w:szCs w:val="44"/>
        </w:rPr>
        <w:t xml:space="preserve"> Mod</w:t>
      </w:r>
      <w:r>
        <w:rPr>
          <w:sz w:val="40"/>
          <w:szCs w:val="44"/>
        </w:rPr>
        <w:t>ule</w:t>
      </w:r>
    </w:p>
    <w:p w14:paraId="3A8FFAB1" w14:textId="77777777" w:rsidR="004440C2" w:rsidRDefault="004440C2" w:rsidP="004440C2">
      <w:pPr>
        <w:pStyle w:val="ListParagraph"/>
        <w:widowControl/>
        <w:numPr>
          <w:ilvl w:val="0"/>
          <w:numId w:val="25"/>
        </w:numPr>
        <w:autoSpaceDE/>
        <w:autoSpaceDN/>
        <w:spacing w:after="160" w:line="259" w:lineRule="auto"/>
        <w:contextualSpacing/>
        <w:jc w:val="both"/>
        <w:rPr>
          <w:sz w:val="28"/>
          <w:szCs w:val="32"/>
        </w:rPr>
      </w:pPr>
      <w:r>
        <w:rPr>
          <w:sz w:val="28"/>
          <w:szCs w:val="32"/>
        </w:rPr>
        <w:t>Hospital can login</w:t>
      </w:r>
    </w:p>
    <w:p w14:paraId="40911DE9" w14:textId="77777777" w:rsidR="004440C2" w:rsidRPr="007B515A" w:rsidRDefault="004440C2" w:rsidP="004440C2">
      <w:pPr>
        <w:pStyle w:val="ListParagraph"/>
        <w:widowControl/>
        <w:numPr>
          <w:ilvl w:val="0"/>
          <w:numId w:val="25"/>
        </w:numPr>
        <w:autoSpaceDE/>
        <w:autoSpaceDN/>
        <w:spacing w:after="160" w:line="259" w:lineRule="auto"/>
        <w:contextualSpacing/>
        <w:jc w:val="both"/>
        <w:rPr>
          <w:sz w:val="28"/>
          <w:szCs w:val="28"/>
        </w:rPr>
      </w:pPr>
      <w:r w:rsidRPr="007B515A">
        <w:rPr>
          <w:sz w:val="28"/>
          <w:szCs w:val="28"/>
        </w:rPr>
        <w:t xml:space="preserve">Upload and update information about doctors, facilities, infrastructure </w:t>
      </w:r>
      <w:proofErr w:type="spellStart"/>
      <w:r w:rsidRPr="007B515A">
        <w:rPr>
          <w:sz w:val="28"/>
          <w:szCs w:val="28"/>
        </w:rPr>
        <w:t>etc</w:t>
      </w:r>
      <w:proofErr w:type="spellEnd"/>
      <w:r w:rsidRPr="007B515A">
        <w:rPr>
          <w:sz w:val="28"/>
          <w:szCs w:val="28"/>
        </w:rPr>
        <w:t xml:space="preserve"> </w:t>
      </w:r>
    </w:p>
    <w:p w14:paraId="1A3543AC" w14:textId="77777777" w:rsidR="004440C2" w:rsidRPr="00D626EF" w:rsidRDefault="004440C2" w:rsidP="004440C2">
      <w:pPr>
        <w:rPr>
          <w:sz w:val="32"/>
          <w:szCs w:val="32"/>
        </w:rPr>
      </w:pPr>
    </w:p>
    <w:p w14:paraId="0871D0AA" w14:textId="77777777" w:rsidR="004440C2" w:rsidRDefault="004440C2" w:rsidP="004440C2">
      <w:pPr>
        <w:pStyle w:val="ListParagraph"/>
        <w:rPr>
          <w:sz w:val="32"/>
          <w:szCs w:val="32"/>
        </w:rPr>
      </w:pPr>
    </w:p>
    <w:p w14:paraId="6B6AAE07" w14:textId="77777777" w:rsidR="00E43F5D" w:rsidRDefault="00E43F5D" w:rsidP="004440C2">
      <w:pPr>
        <w:ind w:firstLine="360"/>
        <w:jc w:val="both"/>
        <w:rPr>
          <w:sz w:val="40"/>
          <w:szCs w:val="40"/>
        </w:rPr>
      </w:pPr>
    </w:p>
    <w:p w14:paraId="115EBF8F" w14:textId="238CCB94" w:rsidR="004440C2" w:rsidRDefault="004440C2" w:rsidP="004440C2">
      <w:pPr>
        <w:ind w:firstLine="360"/>
        <w:jc w:val="both"/>
        <w:rPr>
          <w:sz w:val="40"/>
          <w:szCs w:val="40"/>
        </w:rPr>
      </w:pPr>
      <w:r w:rsidRPr="0078449F">
        <w:rPr>
          <w:sz w:val="40"/>
          <w:szCs w:val="40"/>
        </w:rPr>
        <w:lastRenderedPageBreak/>
        <w:t xml:space="preserve">3.3 </w:t>
      </w:r>
      <w:r>
        <w:rPr>
          <w:sz w:val="40"/>
          <w:szCs w:val="40"/>
        </w:rPr>
        <w:t>User</w:t>
      </w:r>
      <w:r w:rsidRPr="0078449F">
        <w:rPr>
          <w:sz w:val="40"/>
          <w:szCs w:val="40"/>
        </w:rPr>
        <w:t xml:space="preserve"> Mod</w:t>
      </w:r>
      <w:r>
        <w:rPr>
          <w:sz w:val="40"/>
          <w:szCs w:val="40"/>
        </w:rPr>
        <w:t>ule</w:t>
      </w:r>
    </w:p>
    <w:p w14:paraId="7AE79475" w14:textId="77777777" w:rsidR="004440C2" w:rsidRPr="00F65901" w:rsidRDefault="004440C2" w:rsidP="004440C2">
      <w:pPr>
        <w:pStyle w:val="ListParagraph"/>
        <w:widowControl/>
        <w:numPr>
          <w:ilvl w:val="0"/>
          <w:numId w:val="26"/>
        </w:numPr>
        <w:autoSpaceDE/>
        <w:autoSpaceDN/>
        <w:spacing w:after="160"/>
        <w:contextualSpacing/>
        <w:jc w:val="both"/>
        <w:rPr>
          <w:sz w:val="28"/>
          <w:szCs w:val="28"/>
        </w:rPr>
      </w:pPr>
      <w:r w:rsidRPr="00F65901">
        <w:rPr>
          <w:sz w:val="28"/>
          <w:szCs w:val="28"/>
        </w:rPr>
        <w:t>User register using buying insurance</w:t>
      </w:r>
    </w:p>
    <w:p w14:paraId="21373F99" w14:textId="77777777" w:rsidR="004440C2" w:rsidRPr="0078449F" w:rsidRDefault="004440C2" w:rsidP="004440C2">
      <w:pPr>
        <w:pStyle w:val="ListParagraph"/>
        <w:widowControl/>
        <w:numPr>
          <w:ilvl w:val="0"/>
          <w:numId w:val="24"/>
        </w:numPr>
        <w:autoSpaceDE/>
        <w:autoSpaceDN/>
        <w:spacing w:after="160"/>
        <w:contextualSpacing/>
        <w:jc w:val="both"/>
        <w:rPr>
          <w:sz w:val="28"/>
          <w:szCs w:val="32"/>
        </w:rPr>
      </w:pPr>
      <w:r>
        <w:rPr>
          <w:sz w:val="28"/>
          <w:szCs w:val="32"/>
        </w:rPr>
        <w:t>User gets login.</w:t>
      </w:r>
    </w:p>
    <w:p w14:paraId="5F8F840E" w14:textId="77777777" w:rsidR="004440C2" w:rsidRPr="0078449F" w:rsidRDefault="004440C2" w:rsidP="004440C2">
      <w:pPr>
        <w:pStyle w:val="ListParagraph"/>
        <w:widowControl/>
        <w:numPr>
          <w:ilvl w:val="0"/>
          <w:numId w:val="24"/>
        </w:numPr>
        <w:autoSpaceDE/>
        <w:autoSpaceDN/>
        <w:spacing w:after="160"/>
        <w:contextualSpacing/>
        <w:jc w:val="both"/>
        <w:rPr>
          <w:sz w:val="28"/>
          <w:szCs w:val="32"/>
        </w:rPr>
      </w:pPr>
      <w:r>
        <w:rPr>
          <w:sz w:val="28"/>
          <w:szCs w:val="32"/>
        </w:rPr>
        <w:t>User browse information about hospitals and their facilities.</w:t>
      </w:r>
    </w:p>
    <w:p w14:paraId="1FCA0520" w14:textId="77777777" w:rsidR="004440C2" w:rsidRPr="0078449F" w:rsidRDefault="004440C2" w:rsidP="004440C2">
      <w:pPr>
        <w:pStyle w:val="ListParagraph"/>
        <w:widowControl/>
        <w:numPr>
          <w:ilvl w:val="0"/>
          <w:numId w:val="24"/>
        </w:numPr>
        <w:autoSpaceDE/>
        <w:autoSpaceDN/>
        <w:spacing w:after="160"/>
        <w:contextualSpacing/>
        <w:jc w:val="both"/>
        <w:rPr>
          <w:sz w:val="28"/>
          <w:szCs w:val="32"/>
        </w:rPr>
      </w:pPr>
      <w:r>
        <w:rPr>
          <w:sz w:val="28"/>
          <w:szCs w:val="32"/>
        </w:rPr>
        <w:t xml:space="preserve">User </w:t>
      </w:r>
      <w:r w:rsidRPr="0078449F">
        <w:rPr>
          <w:sz w:val="28"/>
          <w:szCs w:val="32"/>
        </w:rPr>
        <w:t xml:space="preserve">can </w:t>
      </w:r>
      <w:r>
        <w:rPr>
          <w:sz w:val="28"/>
          <w:szCs w:val="32"/>
        </w:rPr>
        <w:t>take appointment with doctors.</w:t>
      </w:r>
    </w:p>
    <w:p w14:paraId="24334FA7" w14:textId="77777777" w:rsidR="004440C2" w:rsidRDefault="004440C2" w:rsidP="004440C2">
      <w:pPr>
        <w:pStyle w:val="ListParagraph"/>
        <w:widowControl/>
        <w:numPr>
          <w:ilvl w:val="0"/>
          <w:numId w:val="24"/>
        </w:numPr>
        <w:autoSpaceDE/>
        <w:autoSpaceDN/>
        <w:spacing w:after="160"/>
        <w:contextualSpacing/>
        <w:jc w:val="both"/>
        <w:rPr>
          <w:sz w:val="28"/>
          <w:szCs w:val="32"/>
        </w:rPr>
      </w:pPr>
      <w:r>
        <w:rPr>
          <w:sz w:val="28"/>
          <w:szCs w:val="32"/>
        </w:rPr>
        <w:t>User</w:t>
      </w:r>
      <w:r w:rsidRPr="0078449F">
        <w:rPr>
          <w:sz w:val="28"/>
          <w:szCs w:val="32"/>
        </w:rPr>
        <w:t xml:space="preserve"> </w:t>
      </w:r>
      <w:r>
        <w:rPr>
          <w:sz w:val="28"/>
          <w:szCs w:val="32"/>
        </w:rPr>
        <w:t>can get consultation about medicines.</w:t>
      </w:r>
    </w:p>
    <w:p w14:paraId="540127F1" w14:textId="77777777" w:rsidR="004440C2" w:rsidRPr="0078449F" w:rsidRDefault="004440C2" w:rsidP="004440C2">
      <w:pPr>
        <w:pStyle w:val="ListParagraph"/>
        <w:widowControl/>
        <w:numPr>
          <w:ilvl w:val="0"/>
          <w:numId w:val="24"/>
        </w:numPr>
        <w:autoSpaceDE/>
        <w:autoSpaceDN/>
        <w:spacing w:after="160"/>
        <w:contextualSpacing/>
        <w:jc w:val="both"/>
        <w:rPr>
          <w:sz w:val="28"/>
          <w:szCs w:val="32"/>
        </w:rPr>
      </w:pPr>
      <w:r>
        <w:rPr>
          <w:sz w:val="28"/>
          <w:szCs w:val="32"/>
        </w:rPr>
        <w:t>User can read blogs.</w:t>
      </w:r>
    </w:p>
    <w:p w14:paraId="4B663AE4" w14:textId="77777777" w:rsidR="004440C2" w:rsidRDefault="004440C2" w:rsidP="004440C2">
      <w:pPr>
        <w:pStyle w:val="ListParagraph"/>
        <w:rPr>
          <w:sz w:val="32"/>
          <w:szCs w:val="32"/>
        </w:rPr>
      </w:pPr>
    </w:p>
    <w:p w14:paraId="2BEE1DB6" w14:textId="77777777" w:rsidR="004440C2" w:rsidRDefault="004440C2" w:rsidP="004440C2">
      <w:pPr>
        <w:pStyle w:val="ListParagraph"/>
        <w:rPr>
          <w:sz w:val="32"/>
          <w:szCs w:val="32"/>
        </w:rPr>
      </w:pPr>
    </w:p>
    <w:p w14:paraId="24F3BD77" w14:textId="77777777" w:rsidR="004440C2" w:rsidRPr="0078449F" w:rsidRDefault="004440C2" w:rsidP="004440C2">
      <w:pPr>
        <w:ind w:firstLine="360"/>
        <w:rPr>
          <w:sz w:val="40"/>
          <w:szCs w:val="40"/>
        </w:rPr>
      </w:pPr>
      <w:r w:rsidRPr="0078449F">
        <w:rPr>
          <w:sz w:val="40"/>
          <w:szCs w:val="40"/>
        </w:rPr>
        <w:t>3.</w:t>
      </w:r>
      <w:r>
        <w:rPr>
          <w:sz w:val="40"/>
          <w:szCs w:val="40"/>
        </w:rPr>
        <w:t>4</w:t>
      </w:r>
      <w:r w:rsidRPr="0078449F">
        <w:rPr>
          <w:sz w:val="40"/>
          <w:szCs w:val="40"/>
        </w:rPr>
        <w:t xml:space="preserve"> Doctors Mod</w:t>
      </w:r>
      <w:r>
        <w:rPr>
          <w:sz w:val="40"/>
          <w:szCs w:val="40"/>
        </w:rPr>
        <w:t>ule</w:t>
      </w:r>
    </w:p>
    <w:p w14:paraId="35B84D35" w14:textId="77777777" w:rsidR="004440C2" w:rsidRDefault="004440C2" w:rsidP="004440C2">
      <w:pPr>
        <w:pStyle w:val="ListParagraph"/>
        <w:widowControl/>
        <w:numPr>
          <w:ilvl w:val="0"/>
          <w:numId w:val="23"/>
        </w:numPr>
        <w:autoSpaceDE/>
        <w:autoSpaceDN/>
        <w:spacing w:after="160"/>
        <w:contextualSpacing/>
        <w:jc w:val="both"/>
        <w:rPr>
          <w:sz w:val="28"/>
          <w:szCs w:val="32"/>
        </w:rPr>
      </w:pPr>
      <w:r>
        <w:rPr>
          <w:sz w:val="28"/>
          <w:szCs w:val="32"/>
        </w:rPr>
        <w:t>Doctor</w:t>
      </w:r>
      <w:r w:rsidRPr="0078449F">
        <w:rPr>
          <w:sz w:val="28"/>
          <w:szCs w:val="32"/>
        </w:rPr>
        <w:t xml:space="preserve"> get</w:t>
      </w:r>
      <w:r>
        <w:rPr>
          <w:sz w:val="28"/>
          <w:szCs w:val="32"/>
        </w:rPr>
        <w:t>s</w:t>
      </w:r>
      <w:r w:rsidRPr="0078449F">
        <w:rPr>
          <w:sz w:val="28"/>
          <w:szCs w:val="32"/>
        </w:rPr>
        <w:t xml:space="preserve"> </w:t>
      </w:r>
      <w:r>
        <w:rPr>
          <w:sz w:val="28"/>
          <w:szCs w:val="32"/>
        </w:rPr>
        <w:t>login.</w:t>
      </w:r>
    </w:p>
    <w:p w14:paraId="7A76AEF6" w14:textId="77777777" w:rsidR="004440C2" w:rsidRPr="0078449F" w:rsidRDefault="004440C2" w:rsidP="004440C2">
      <w:pPr>
        <w:pStyle w:val="ListParagraph"/>
        <w:widowControl/>
        <w:numPr>
          <w:ilvl w:val="0"/>
          <w:numId w:val="23"/>
        </w:numPr>
        <w:autoSpaceDE/>
        <w:autoSpaceDN/>
        <w:spacing w:after="160"/>
        <w:contextualSpacing/>
        <w:jc w:val="both"/>
        <w:rPr>
          <w:sz w:val="28"/>
          <w:szCs w:val="32"/>
        </w:rPr>
      </w:pPr>
      <w:r>
        <w:rPr>
          <w:sz w:val="28"/>
          <w:szCs w:val="32"/>
        </w:rPr>
        <w:t>Doctor can update profile.</w:t>
      </w:r>
    </w:p>
    <w:p w14:paraId="362302DD" w14:textId="77777777" w:rsidR="004440C2" w:rsidRDefault="004440C2" w:rsidP="004440C2">
      <w:pPr>
        <w:pStyle w:val="ListParagraph"/>
        <w:widowControl/>
        <w:numPr>
          <w:ilvl w:val="0"/>
          <w:numId w:val="23"/>
        </w:numPr>
        <w:autoSpaceDE/>
        <w:autoSpaceDN/>
        <w:spacing w:after="160"/>
        <w:contextualSpacing/>
        <w:jc w:val="both"/>
        <w:rPr>
          <w:sz w:val="28"/>
          <w:szCs w:val="32"/>
        </w:rPr>
      </w:pPr>
      <w:r>
        <w:rPr>
          <w:sz w:val="28"/>
          <w:szCs w:val="32"/>
        </w:rPr>
        <w:t>D</w:t>
      </w:r>
      <w:r w:rsidRPr="0078449F">
        <w:rPr>
          <w:sz w:val="28"/>
          <w:szCs w:val="32"/>
        </w:rPr>
        <w:t xml:space="preserve">octor </w:t>
      </w:r>
      <w:r>
        <w:rPr>
          <w:sz w:val="28"/>
          <w:szCs w:val="32"/>
        </w:rPr>
        <w:t>views daily appointments with patients.</w:t>
      </w:r>
    </w:p>
    <w:p w14:paraId="7831968C" w14:textId="77777777" w:rsidR="004440C2" w:rsidRDefault="004440C2" w:rsidP="004440C2">
      <w:pPr>
        <w:pStyle w:val="ListParagraph"/>
        <w:widowControl/>
        <w:numPr>
          <w:ilvl w:val="0"/>
          <w:numId w:val="23"/>
        </w:numPr>
        <w:autoSpaceDE/>
        <w:autoSpaceDN/>
        <w:spacing w:after="160"/>
        <w:contextualSpacing/>
        <w:jc w:val="both"/>
        <w:rPr>
          <w:sz w:val="28"/>
          <w:szCs w:val="32"/>
        </w:rPr>
      </w:pPr>
      <w:r>
        <w:rPr>
          <w:sz w:val="28"/>
          <w:szCs w:val="32"/>
        </w:rPr>
        <w:t>Doctor approve appointment for online consulting.</w:t>
      </w:r>
    </w:p>
    <w:p w14:paraId="216976E4" w14:textId="1E09D6A1" w:rsidR="004440C2" w:rsidRPr="0078449F" w:rsidRDefault="004440C2" w:rsidP="004440C2">
      <w:pPr>
        <w:pStyle w:val="ListParagraph"/>
        <w:widowControl/>
        <w:numPr>
          <w:ilvl w:val="0"/>
          <w:numId w:val="23"/>
        </w:numPr>
        <w:autoSpaceDE/>
        <w:autoSpaceDN/>
        <w:spacing w:after="160"/>
        <w:contextualSpacing/>
        <w:jc w:val="both"/>
        <w:rPr>
          <w:sz w:val="28"/>
          <w:szCs w:val="32"/>
        </w:rPr>
      </w:pPr>
      <w:r>
        <w:rPr>
          <w:sz w:val="28"/>
          <w:szCs w:val="32"/>
        </w:rPr>
        <w:t xml:space="preserve">Doctor </w:t>
      </w:r>
      <w:r w:rsidR="00E43F5D">
        <w:rPr>
          <w:sz w:val="28"/>
          <w:szCs w:val="32"/>
        </w:rPr>
        <w:t>give consultation to patients</w:t>
      </w:r>
      <w:r>
        <w:rPr>
          <w:sz w:val="28"/>
          <w:szCs w:val="32"/>
        </w:rPr>
        <w:t>.</w:t>
      </w:r>
    </w:p>
    <w:p w14:paraId="6602D062" w14:textId="77777777" w:rsidR="004440C2" w:rsidRPr="00E639D7" w:rsidRDefault="004440C2" w:rsidP="004440C2">
      <w:pPr>
        <w:pStyle w:val="ListParagraph"/>
        <w:widowControl/>
        <w:numPr>
          <w:ilvl w:val="0"/>
          <w:numId w:val="23"/>
        </w:numPr>
        <w:autoSpaceDE/>
        <w:autoSpaceDN/>
        <w:spacing w:after="160"/>
        <w:contextualSpacing/>
        <w:jc w:val="both"/>
        <w:rPr>
          <w:sz w:val="28"/>
          <w:szCs w:val="32"/>
        </w:rPr>
      </w:pPr>
      <w:r>
        <w:rPr>
          <w:sz w:val="28"/>
          <w:szCs w:val="32"/>
        </w:rPr>
        <w:t>Doctor can publish blogs</w:t>
      </w:r>
      <w:r w:rsidRPr="00E639D7">
        <w:rPr>
          <w:sz w:val="28"/>
          <w:szCs w:val="32"/>
        </w:rPr>
        <w:t>.</w:t>
      </w:r>
    </w:p>
    <w:p w14:paraId="5C34E6F1" w14:textId="15012B5A" w:rsidR="005B6B59" w:rsidRDefault="005B6B59" w:rsidP="004440C2">
      <w:pPr>
        <w:pStyle w:val="ListParagraph"/>
        <w:rPr>
          <w:sz w:val="28"/>
          <w:szCs w:val="28"/>
        </w:rPr>
      </w:pPr>
    </w:p>
    <w:p w14:paraId="729B56E4" w14:textId="77777777" w:rsidR="00E43F5D" w:rsidRDefault="00E43F5D" w:rsidP="005B6B59">
      <w:pPr>
        <w:pStyle w:val="Heading2"/>
        <w:tabs>
          <w:tab w:val="left" w:pos="1046"/>
        </w:tabs>
        <w:spacing w:before="168"/>
        <w:ind w:left="0"/>
        <w:rPr>
          <w:sz w:val="28"/>
          <w:szCs w:val="28"/>
        </w:rPr>
      </w:pPr>
    </w:p>
    <w:p w14:paraId="768D7D3D" w14:textId="635F85D2" w:rsidR="000963CB" w:rsidRPr="0078449F" w:rsidRDefault="000963CB" w:rsidP="000963CB">
      <w:pPr>
        <w:pStyle w:val="Heading1"/>
        <w:spacing w:before="240" w:after="120"/>
        <w:ind w:left="360"/>
        <w:jc w:val="both"/>
        <w:textAlignment w:val="baseline"/>
        <w:rPr>
          <w:color w:val="000000"/>
          <w:sz w:val="40"/>
          <w:szCs w:val="40"/>
        </w:rPr>
      </w:pPr>
      <w:r>
        <w:rPr>
          <w:color w:val="000000"/>
          <w:sz w:val="40"/>
          <w:szCs w:val="40"/>
        </w:rPr>
        <w:t>4</w:t>
      </w:r>
      <w:r w:rsidRPr="0078449F">
        <w:rPr>
          <w:color w:val="000000"/>
          <w:sz w:val="40"/>
          <w:szCs w:val="40"/>
        </w:rPr>
        <w:t xml:space="preserve">. </w:t>
      </w:r>
      <w:r w:rsidRPr="000963CB">
        <w:rPr>
          <w:color w:val="000000"/>
        </w:rPr>
        <w:t>Non-functional Requirements </w:t>
      </w:r>
    </w:p>
    <w:p w14:paraId="2D0A7157" w14:textId="77777777" w:rsidR="000963CB" w:rsidRPr="0078449F" w:rsidRDefault="000963CB" w:rsidP="000963CB">
      <w:pPr>
        <w:pStyle w:val="NormalWeb"/>
        <w:numPr>
          <w:ilvl w:val="0"/>
          <w:numId w:val="31"/>
        </w:numPr>
        <w:spacing w:before="0" w:beforeAutospacing="0" w:after="120" w:afterAutospacing="0"/>
        <w:jc w:val="both"/>
        <w:textAlignment w:val="baseline"/>
        <w:rPr>
          <w:color w:val="000000"/>
          <w:sz w:val="28"/>
          <w:szCs w:val="28"/>
        </w:rPr>
      </w:pPr>
      <w:r w:rsidRPr="0078449F">
        <w:rPr>
          <w:color w:val="000000"/>
          <w:sz w:val="28"/>
          <w:szCs w:val="28"/>
        </w:rPr>
        <w:t>The Web Application should use professional design, look and feel and colour scheme.</w:t>
      </w:r>
    </w:p>
    <w:p w14:paraId="04AAEAE7" w14:textId="77777777" w:rsidR="000963CB" w:rsidRPr="0078449F" w:rsidRDefault="000963CB" w:rsidP="000963CB">
      <w:pPr>
        <w:pStyle w:val="NormalWeb"/>
        <w:numPr>
          <w:ilvl w:val="0"/>
          <w:numId w:val="31"/>
        </w:numPr>
        <w:spacing w:before="0" w:beforeAutospacing="0" w:after="120" w:afterAutospacing="0"/>
        <w:jc w:val="both"/>
        <w:textAlignment w:val="baseline"/>
        <w:rPr>
          <w:color w:val="000000"/>
          <w:sz w:val="28"/>
          <w:szCs w:val="28"/>
        </w:rPr>
      </w:pPr>
      <w:r w:rsidRPr="0078449F">
        <w:rPr>
          <w:color w:val="000000"/>
          <w:sz w:val="28"/>
          <w:szCs w:val="28"/>
        </w:rPr>
        <w:t>Users will have no limitations for accessing the Web Application through Internet. The portal being an internet application</w:t>
      </w:r>
      <w:r>
        <w:rPr>
          <w:color w:val="000000"/>
          <w:sz w:val="28"/>
          <w:szCs w:val="28"/>
        </w:rPr>
        <w:t>.</w:t>
      </w:r>
    </w:p>
    <w:p w14:paraId="2C0260A8" w14:textId="77777777" w:rsidR="000963CB" w:rsidRPr="0078449F" w:rsidRDefault="000963CB" w:rsidP="000963CB">
      <w:pPr>
        <w:pStyle w:val="NormalWeb"/>
        <w:numPr>
          <w:ilvl w:val="0"/>
          <w:numId w:val="31"/>
        </w:numPr>
        <w:spacing w:before="0" w:beforeAutospacing="0" w:after="120" w:afterAutospacing="0"/>
        <w:jc w:val="both"/>
        <w:textAlignment w:val="baseline"/>
        <w:rPr>
          <w:color w:val="000000"/>
          <w:sz w:val="28"/>
          <w:szCs w:val="28"/>
        </w:rPr>
      </w:pPr>
      <w:r w:rsidRPr="0078449F">
        <w:rPr>
          <w:color w:val="000000"/>
          <w:sz w:val="28"/>
          <w:szCs w:val="28"/>
        </w:rPr>
        <w:t>The system should have user friendly interface. It should be easily updated, modified and reused.</w:t>
      </w:r>
    </w:p>
    <w:p w14:paraId="7242E478" w14:textId="77777777" w:rsidR="000963CB" w:rsidRPr="0078449F" w:rsidRDefault="000963CB" w:rsidP="000963CB">
      <w:pPr>
        <w:pStyle w:val="NormalWeb"/>
        <w:numPr>
          <w:ilvl w:val="0"/>
          <w:numId w:val="31"/>
        </w:numPr>
        <w:spacing w:before="0" w:beforeAutospacing="0" w:after="120" w:afterAutospacing="0"/>
        <w:jc w:val="both"/>
        <w:textAlignment w:val="baseline"/>
        <w:rPr>
          <w:color w:val="000000"/>
          <w:sz w:val="28"/>
          <w:szCs w:val="28"/>
        </w:rPr>
      </w:pPr>
      <w:r w:rsidRPr="0078449F">
        <w:rPr>
          <w:color w:val="000000"/>
          <w:sz w:val="28"/>
          <w:szCs w:val="28"/>
        </w:rPr>
        <w:t>The system should be available 24/7.</w:t>
      </w:r>
    </w:p>
    <w:p w14:paraId="0B43CED3" w14:textId="77777777" w:rsidR="000963CB" w:rsidRPr="0078449F" w:rsidRDefault="000963CB" w:rsidP="000963CB">
      <w:pPr>
        <w:pStyle w:val="NormalWeb"/>
        <w:numPr>
          <w:ilvl w:val="0"/>
          <w:numId w:val="31"/>
        </w:numPr>
        <w:spacing w:before="0" w:beforeAutospacing="0" w:after="120" w:afterAutospacing="0"/>
        <w:jc w:val="both"/>
        <w:textAlignment w:val="baseline"/>
        <w:rPr>
          <w:color w:val="000000"/>
          <w:sz w:val="28"/>
          <w:szCs w:val="28"/>
        </w:rPr>
      </w:pPr>
      <w:r w:rsidRPr="0078449F">
        <w:rPr>
          <w:color w:val="000000"/>
          <w:sz w:val="28"/>
          <w:szCs w:val="28"/>
        </w:rPr>
        <w:t xml:space="preserve">Being a public Web Application, the application must follow general usability guidelines for menus, buttons, links and </w:t>
      </w:r>
      <w:r>
        <w:rPr>
          <w:color w:val="000000"/>
          <w:sz w:val="28"/>
          <w:szCs w:val="28"/>
        </w:rPr>
        <w:t>other</w:t>
      </w:r>
      <w:r w:rsidRPr="0078449F">
        <w:rPr>
          <w:color w:val="000000"/>
          <w:sz w:val="28"/>
          <w:szCs w:val="28"/>
        </w:rPr>
        <w:t xml:space="preserve"> actions provided on the screens.</w:t>
      </w:r>
    </w:p>
    <w:p w14:paraId="4362389D" w14:textId="77777777" w:rsidR="000963CB" w:rsidRPr="0078449F" w:rsidRDefault="000963CB" w:rsidP="000963CB">
      <w:pPr>
        <w:pStyle w:val="NormalWeb"/>
        <w:numPr>
          <w:ilvl w:val="0"/>
          <w:numId w:val="31"/>
        </w:numPr>
        <w:spacing w:before="0" w:beforeAutospacing="0" w:after="120" w:afterAutospacing="0"/>
        <w:jc w:val="both"/>
        <w:textAlignment w:val="baseline"/>
        <w:rPr>
          <w:color w:val="000000"/>
          <w:sz w:val="28"/>
          <w:szCs w:val="28"/>
        </w:rPr>
      </w:pPr>
      <w:r w:rsidRPr="0078449F">
        <w:rPr>
          <w:color w:val="000000"/>
          <w:sz w:val="28"/>
          <w:szCs w:val="28"/>
        </w:rPr>
        <w:t>The Web Application should be designed in such a manner that user will be able to navigate easily.</w:t>
      </w:r>
    </w:p>
    <w:p w14:paraId="2A22AF36" w14:textId="77777777" w:rsidR="000963CB" w:rsidRPr="0078449F" w:rsidRDefault="000963CB" w:rsidP="000963CB">
      <w:pPr>
        <w:jc w:val="both"/>
        <w:rPr>
          <w:sz w:val="32"/>
          <w:szCs w:val="32"/>
        </w:rPr>
      </w:pPr>
    </w:p>
    <w:p w14:paraId="4CBFCF6A" w14:textId="77777777" w:rsidR="00E43F5D" w:rsidRDefault="00E43F5D" w:rsidP="005B6B59">
      <w:pPr>
        <w:pStyle w:val="Heading2"/>
        <w:tabs>
          <w:tab w:val="left" w:pos="1046"/>
        </w:tabs>
        <w:spacing w:before="168"/>
        <w:ind w:left="0"/>
        <w:rPr>
          <w:sz w:val="28"/>
          <w:szCs w:val="28"/>
        </w:rPr>
      </w:pPr>
    </w:p>
    <w:p w14:paraId="0AF57771" w14:textId="77777777" w:rsidR="00E43F5D" w:rsidRDefault="00E43F5D" w:rsidP="005B6B59">
      <w:pPr>
        <w:pStyle w:val="Heading2"/>
        <w:tabs>
          <w:tab w:val="left" w:pos="1046"/>
        </w:tabs>
        <w:spacing w:before="168"/>
        <w:ind w:left="0"/>
        <w:rPr>
          <w:sz w:val="28"/>
          <w:szCs w:val="28"/>
        </w:rPr>
      </w:pPr>
    </w:p>
    <w:p w14:paraId="7A1B77F7" w14:textId="77777777" w:rsidR="00E43F5D" w:rsidRDefault="00E43F5D" w:rsidP="005B6B59">
      <w:pPr>
        <w:pStyle w:val="Heading2"/>
        <w:tabs>
          <w:tab w:val="left" w:pos="1046"/>
        </w:tabs>
        <w:spacing w:before="168"/>
        <w:ind w:left="0"/>
        <w:rPr>
          <w:sz w:val="28"/>
          <w:szCs w:val="28"/>
        </w:rPr>
      </w:pPr>
    </w:p>
    <w:p w14:paraId="59D715F2" w14:textId="77777777" w:rsidR="00E43F5D" w:rsidRDefault="00E43F5D" w:rsidP="005B6B59">
      <w:pPr>
        <w:pStyle w:val="Heading2"/>
        <w:tabs>
          <w:tab w:val="left" w:pos="1046"/>
        </w:tabs>
        <w:spacing w:before="168"/>
        <w:ind w:left="0"/>
        <w:rPr>
          <w:sz w:val="28"/>
          <w:szCs w:val="28"/>
        </w:rPr>
      </w:pPr>
    </w:p>
    <w:p w14:paraId="4CE88E68" w14:textId="77777777" w:rsidR="00E43F5D" w:rsidRDefault="00E43F5D" w:rsidP="005B6B59">
      <w:pPr>
        <w:pStyle w:val="Heading2"/>
        <w:tabs>
          <w:tab w:val="left" w:pos="1046"/>
        </w:tabs>
        <w:spacing w:before="168"/>
        <w:ind w:left="0"/>
        <w:rPr>
          <w:sz w:val="28"/>
          <w:szCs w:val="28"/>
        </w:rPr>
      </w:pPr>
    </w:p>
    <w:p w14:paraId="748C8191" w14:textId="46DDFABA" w:rsidR="0074008B" w:rsidRPr="0074008B" w:rsidRDefault="00531A8C" w:rsidP="005B6B59">
      <w:pPr>
        <w:pStyle w:val="Heading2"/>
        <w:tabs>
          <w:tab w:val="left" w:pos="1046"/>
        </w:tabs>
        <w:spacing w:before="168"/>
        <w:ind w:left="0"/>
        <w:rPr>
          <w:sz w:val="28"/>
          <w:szCs w:val="28"/>
        </w:rPr>
      </w:pPr>
      <w:r>
        <w:rPr>
          <w:sz w:val="28"/>
          <w:szCs w:val="28"/>
        </w:rPr>
        <w:t>5.</w:t>
      </w:r>
      <w:r w:rsidRPr="0074008B">
        <w:rPr>
          <w:sz w:val="28"/>
          <w:szCs w:val="28"/>
        </w:rPr>
        <w:t xml:space="preserve"> Use</w:t>
      </w:r>
      <w:r w:rsidR="0074008B" w:rsidRPr="0074008B">
        <w:rPr>
          <w:sz w:val="28"/>
          <w:szCs w:val="28"/>
        </w:rPr>
        <w:t>-Case</w:t>
      </w:r>
      <w:r w:rsidR="00644762">
        <w:rPr>
          <w:sz w:val="28"/>
          <w:szCs w:val="28"/>
        </w:rPr>
        <w:t xml:space="preserve"> </w:t>
      </w:r>
      <w:r w:rsidR="0074008B" w:rsidRPr="0074008B">
        <w:rPr>
          <w:sz w:val="28"/>
          <w:szCs w:val="28"/>
        </w:rPr>
        <w:t>Diagram</w:t>
      </w:r>
    </w:p>
    <w:p w14:paraId="4D538598" w14:textId="77777777" w:rsidR="0074008B" w:rsidRDefault="0074008B" w:rsidP="001D014B">
      <w:pPr>
        <w:rPr>
          <w:sz w:val="24"/>
        </w:rPr>
      </w:pPr>
    </w:p>
    <w:p w14:paraId="1839040B" w14:textId="1393D57C" w:rsidR="0074008B" w:rsidRDefault="005B6B59" w:rsidP="0074008B">
      <w:pPr>
        <w:rPr>
          <w:b/>
          <w:sz w:val="24"/>
        </w:rPr>
      </w:pPr>
      <w:r>
        <w:rPr>
          <w:b/>
          <w:sz w:val="24"/>
        </w:rPr>
        <w:t>5</w:t>
      </w:r>
      <w:r w:rsidR="00DC004E">
        <w:rPr>
          <w:b/>
          <w:sz w:val="24"/>
        </w:rPr>
        <w:t xml:space="preserve">.1 </w:t>
      </w:r>
      <w:r w:rsidR="0018056C">
        <w:rPr>
          <w:b/>
          <w:sz w:val="24"/>
        </w:rPr>
        <w:t>User</w:t>
      </w:r>
      <w:r w:rsidR="0074008B">
        <w:rPr>
          <w:b/>
          <w:sz w:val="24"/>
        </w:rPr>
        <w:t>:</w:t>
      </w:r>
    </w:p>
    <w:p w14:paraId="5E5CDC15" w14:textId="77777777" w:rsidR="0074008B" w:rsidRDefault="0074008B" w:rsidP="0074008B">
      <w:pPr>
        <w:pStyle w:val="BodyText"/>
        <w:rPr>
          <w:b/>
          <w:sz w:val="20"/>
        </w:rPr>
      </w:pPr>
    </w:p>
    <w:p w14:paraId="2B73F369" w14:textId="255C695F" w:rsidR="0074008B" w:rsidRDefault="0018056C" w:rsidP="0074008B">
      <w:pPr>
        <w:pStyle w:val="BodyText"/>
        <w:rPr>
          <w:b/>
          <w:sz w:val="20"/>
        </w:rPr>
      </w:pPr>
      <w:r w:rsidRPr="0018056C">
        <w:rPr>
          <w:b/>
          <w:noProof/>
          <w:sz w:val="20"/>
        </w:rPr>
        <mc:AlternateContent>
          <mc:Choice Requires="wps">
            <w:drawing>
              <wp:anchor distT="0" distB="0" distL="114300" distR="114300" simplePos="0" relativeHeight="251659264" behindDoc="0" locked="0" layoutInCell="1" allowOverlap="1" wp14:anchorId="08F1AFAF" wp14:editId="689BFB09">
                <wp:simplePos x="0" y="0"/>
                <wp:positionH relativeFrom="column">
                  <wp:posOffset>2714625</wp:posOffset>
                </wp:positionH>
                <wp:positionV relativeFrom="paragraph">
                  <wp:posOffset>94615</wp:posOffset>
                </wp:positionV>
                <wp:extent cx="1428750" cy="428625"/>
                <wp:effectExtent l="0" t="0" r="19050" b="28575"/>
                <wp:wrapNone/>
                <wp:docPr id="38" name="Oval 38"/>
                <wp:cNvGraphicFramePr/>
                <a:graphic xmlns:a="http://schemas.openxmlformats.org/drawingml/2006/main">
                  <a:graphicData uri="http://schemas.microsoft.com/office/word/2010/wordprocessingShape">
                    <wps:wsp>
                      <wps:cNvSpPr/>
                      <wps:spPr>
                        <a:xfrm>
                          <a:off x="0" y="0"/>
                          <a:ext cx="1428750" cy="428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280F5B" w14:textId="77777777" w:rsidR="0018056C" w:rsidRDefault="0018056C" w:rsidP="0018056C">
                            <w:pPr>
                              <w:jc w:val="center"/>
                            </w:pPr>
                            <w:r>
                              <w:t>Get Insurance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F1AFAF" id="Oval 38" o:spid="_x0000_s1026" style="position:absolute;margin-left:213.75pt;margin-top:7.45pt;width:112.5pt;height:33.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" fillcolor="#4f81bd [3204]" strokecolor="#243f60 [1604]" strokeweight="2pt">
                <v:textbox>
                  <w:txbxContent>
                    <w:p w14:paraId="09280F5B" w14:textId="77777777" w:rsidR="0018056C" w:rsidRDefault="0018056C" w:rsidP="0018056C">
                      <w:pPr>
                        <w:jc w:val="center"/>
                      </w:pPr>
                      <w:r>
                        <w:t>Get Insurance</w:t>
                      </w:r>
                    </w:p>
                  </w:txbxContent>
                </v:textbox>
              </v:oval>
            </w:pict>
          </mc:Fallback>
        </mc:AlternateContent>
      </w:r>
      <w:r w:rsidRPr="0018056C">
        <w:rPr>
          <w:b/>
          <w:noProof/>
          <w:sz w:val="20"/>
        </w:rPr>
        <mc:AlternateContent>
          <mc:Choice Requires="wps">
            <w:drawing>
              <wp:anchor distT="0" distB="0" distL="114300" distR="114300" simplePos="0" relativeHeight="251660288" behindDoc="0" locked="0" layoutInCell="1" allowOverlap="1" wp14:anchorId="43CC4A9A" wp14:editId="0F56D555">
                <wp:simplePos x="0" y="0"/>
                <wp:positionH relativeFrom="column">
                  <wp:posOffset>2819400</wp:posOffset>
                </wp:positionH>
                <wp:positionV relativeFrom="paragraph">
                  <wp:posOffset>770890</wp:posOffset>
                </wp:positionV>
                <wp:extent cx="1257300" cy="419100"/>
                <wp:effectExtent l="0" t="0" r="19050" b="19050"/>
                <wp:wrapNone/>
                <wp:docPr id="82" name="Oval 82"/>
                <wp:cNvGraphicFramePr/>
                <a:graphic xmlns:a="http://schemas.openxmlformats.org/drawingml/2006/main">
                  <a:graphicData uri="http://schemas.microsoft.com/office/word/2010/wordprocessingShape">
                    <wps:wsp>
                      <wps:cNvSpPr/>
                      <wps:spPr>
                        <a:xfrm>
                          <a:off x="0" y="0"/>
                          <a:ext cx="1257300"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E1D03D" w14:textId="77777777" w:rsidR="0018056C" w:rsidRDefault="0018056C" w:rsidP="0018056C">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CC4A9A" id="Oval 82" o:spid="_x0000_s1027" style="position:absolute;margin-left:222pt;margin-top:60.7pt;width:99pt;height:3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" fillcolor="#4f81bd [3204]" strokecolor="#243f60 [1604]" strokeweight="2pt">
                <v:textbox>
                  <w:txbxContent>
                    <w:p w14:paraId="60E1D03D" w14:textId="77777777" w:rsidR="0018056C" w:rsidRDefault="0018056C" w:rsidP="0018056C">
                      <w:pPr>
                        <w:jc w:val="center"/>
                      </w:pPr>
                      <w:r>
                        <w:t>Login</w:t>
                      </w:r>
                    </w:p>
                  </w:txbxContent>
                </v:textbox>
              </v:oval>
            </w:pict>
          </mc:Fallback>
        </mc:AlternateContent>
      </w:r>
      <w:r w:rsidRPr="0018056C">
        <w:rPr>
          <w:b/>
          <w:noProof/>
          <w:sz w:val="20"/>
        </w:rPr>
        <mc:AlternateContent>
          <mc:Choice Requires="wps">
            <w:drawing>
              <wp:anchor distT="0" distB="0" distL="114300" distR="114300" simplePos="0" relativeHeight="251662336" behindDoc="0" locked="0" layoutInCell="1" allowOverlap="1" wp14:anchorId="17EE8189" wp14:editId="3100B590">
                <wp:simplePos x="0" y="0"/>
                <wp:positionH relativeFrom="column">
                  <wp:posOffset>2886075</wp:posOffset>
                </wp:positionH>
                <wp:positionV relativeFrom="paragraph">
                  <wp:posOffset>3043555</wp:posOffset>
                </wp:positionV>
                <wp:extent cx="1564640" cy="619125"/>
                <wp:effectExtent l="0" t="0" r="16510" b="28575"/>
                <wp:wrapNone/>
                <wp:docPr id="84" name="Oval 84"/>
                <wp:cNvGraphicFramePr/>
                <a:graphic xmlns:a="http://schemas.openxmlformats.org/drawingml/2006/main">
                  <a:graphicData uri="http://schemas.microsoft.com/office/word/2010/wordprocessingShape">
                    <wps:wsp>
                      <wps:cNvSpPr/>
                      <wps:spPr>
                        <a:xfrm>
                          <a:off x="0" y="0"/>
                          <a:ext cx="1564640" cy="619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BAF39E" w14:textId="77777777" w:rsidR="0018056C" w:rsidRDefault="0018056C" w:rsidP="0018056C">
                            <w:pPr>
                              <w:jc w:val="center"/>
                            </w:pPr>
                            <w:r>
                              <w:t>Get Consultation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7EE8189" id="Oval 84" o:spid="_x0000_s1028" style="position:absolute;margin-left:227.25pt;margin-top:239.65pt;width:123.2pt;height:48.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" fillcolor="#4f81bd [3204]" strokecolor="#243f60 [1604]" strokeweight="2pt">
                <v:textbox>
                  <w:txbxContent>
                    <w:p w14:paraId="30BAF39E" w14:textId="77777777" w:rsidR="0018056C" w:rsidRDefault="0018056C" w:rsidP="0018056C">
                      <w:pPr>
                        <w:jc w:val="center"/>
                      </w:pPr>
                      <w:r>
                        <w:t>Get Consultation</w:t>
                      </w:r>
                    </w:p>
                  </w:txbxContent>
                </v:textbox>
              </v:oval>
            </w:pict>
          </mc:Fallback>
        </mc:AlternateContent>
      </w:r>
      <w:r w:rsidRPr="0018056C">
        <w:rPr>
          <w:b/>
          <w:noProof/>
          <w:sz w:val="20"/>
        </w:rPr>
        <mc:AlternateContent>
          <mc:Choice Requires="wps">
            <w:drawing>
              <wp:anchor distT="0" distB="0" distL="114300" distR="114300" simplePos="0" relativeHeight="251663360" behindDoc="0" locked="0" layoutInCell="1" allowOverlap="1" wp14:anchorId="027F452B" wp14:editId="678D2E4D">
                <wp:simplePos x="0" y="0"/>
                <wp:positionH relativeFrom="column">
                  <wp:posOffset>3086100</wp:posOffset>
                </wp:positionH>
                <wp:positionV relativeFrom="paragraph">
                  <wp:posOffset>3777615</wp:posOffset>
                </wp:positionV>
                <wp:extent cx="1200150" cy="504825"/>
                <wp:effectExtent l="0" t="0" r="19050" b="28575"/>
                <wp:wrapNone/>
                <wp:docPr id="85" name="Oval 85"/>
                <wp:cNvGraphicFramePr/>
                <a:graphic xmlns:a="http://schemas.openxmlformats.org/drawingml/2006/main">
                  <a:graphicData uri="http://schemas.microsoft.com/office/word/2010/wordprocessingShape">
                    <wps:wsp>
                      <wps:cNvSpPr/>
                      <wps:spPr>
                        <a:xfrm>
                          <a:off x="0" y="0"/>
                          <a:ext cx="1200150" cy="504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20CD7E" w14:textId="77777777" w:rsidR="0018056C" w:rsidRDefault="0018056C" w:rsidP="0018056C">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7F452B" id="Oval 85" o:spid="_x0000_s1029" style="position:absolute;margin-left:243pt;margin-top:297.45pt;width:94.5pt;height:39.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" fillcolor="#4f81bd [3204]" strokecolor="#243f60 [1604]" strokeweight="2pt">
                <v:textbox>
                  <w:txbxContent>
                    <w:p w14:paraId="0F20CD7E" w14:textId="77777777" w:rsidR="0018056C" w:rsidRDefault="0018056C" w:rsidP="0018056C">
                      <w:pPr>
                        <w:jc w:val="center"/>
                      </w:pPr>
                      <w:r>
                        <w:t>Logout</w:t>
                      </w:r>
                    </w:p>
                  </w:txbxContent>
                </v:textbox>
              </v:oval>
            </w:pict>
          </mc:Fallback>
        </mc:AlternateContent>
      </w:r>
      <w:r w:rsidRPr="0018056C">
        <w:rPr>
          <w:b/>
          <w:noProof/>
          <w:sz w:val="20"/>
        </w:rPr>
        <mc:AlternateContent>
          <mc:Choice Requires="wps">
            <w:drawing>
              <wp:anchor distT="0" distB="0" distL="114300" distR="114300" simplePos="0" relativeHeight="251664384" behindDoc="0" locked="0" layoutInCell="1" allowOverlap="1" wp14:anchorId="2E363C35" wp14:editId="71B08DE0">
                <wp:simplePos x="0" y="0"/>
                <wp:positionH relativeFrom="column">
                  <wp:posOffset>3095625</wp:posOffset>
                </wp:positionH>
                <wp:positionV relativeFrom="paragraph">
                  <wp:posOffset>4445000</wp:posOffset>
                </wp:positionV>
                <wp:extent cx="1257300" cy="533400"/>
                <wp:effectExtent l="0" t="0" r="19050" b="19050"/>
                <wp:wrapNone/>
                <wp:docPr id="86" name="Oval 86"/>
                <wp:cNvGraphicFramePr/>
                <a:graphic xmlns:a="http://schemas.openxmlformats.org/drawingml/2006/main">
                  <a:graphicData uri="http://schemas.microsoft.com/office/word/2010/wordprocessingShape">
                    <wps:wsp>
                      <wps:cNvSpPr/>
                      <wps:spPr>
                        <a:xfrm>
                          <a:off x="0" y="0"/>
                          <a:ext cx="1257300" cy="533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780D1F" w14:textId="77777777" w:rsidR="0018056C" w:rsidRDefault="0018056C" w:rsidP="0018056C">
                            <w:pPr>
                              <w:jc w:val="center"/>
                            </w:pPr>
                            <w:r>
                              <w:t>Read Blogs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363C35" id="Oval 86" o:spid="_x0000_s1030" style="position:absolute;margin-left:243.75pt;margin-top:350pt;width:99pt;height:4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" fillcolor="#4f81bd [3204]" strokecolor="#243f60 [1604]" strokeweight="2pt">
                <v:textbox>
                  <w:txbxContent>
                    <w:p w14:paraId="78780D1F" w14:textId="77777777" w:rsidR="0018056C" w:rsidRDefault="0018056C" w:rsidP="0018056C">
                      <w:pPr>
                        <w:jc w:val="center"/>
                      </w:pPr>
                      <w:r>
                        <w:t>Read Blogs</w:t>
                      </w:r>
                    </w:p>
                  </w:txbxContent>
                </v:textbox>
              </v:oval>
            </w:pict>
          </mc:Fallback>
        </mc:AlternateContent>
      </w:r>
      <w:r w:rsidRPr="0018056C">
        <w:rPr>
          <w:b/>
          <w:noProof/>
          <w:sz w:val="20"/>
        </w:rPr>
        <mc:AlternateContent>
          <mc:Choice Requires="wps">
            <w:drawing>
              <wp:anchor distT="0" distB="0" distL="114300" distR="114300" simplePos="0" relativeHeight="251665408" behindDoc="0" locked="0" layoutInCell="1" allowOverlap="1" wp14:anchorId="1D3FB54D" wp14:editId="301B063E">
                <wp:simplePos x="0" y="0"/>
                <wp:positionH relativeFrom="column">
                  <wp:posOffset>581025</wp:posOffset>
                </wp:positionH>
                <wp:positionV relativeFrom="paragraph">
                  <wp:posOffset>389890</wp:posOffset>
                </wp:positionV>
                <wp:extent cx="2171700" cy="1600200"/>
                <wp:effectExtent l="0" t="0" r="19050" b="19050"/>
                <wp:wrapNone/>
                <wp:docPr id="51" name="Straight Connector 51"/>
                <wp:cNvGraphicFramePr/>
                <a:graphic xmlns:a="http://schemas.openxmlformats.org/drawingml/2006/main">
                  <a:graphicData uri="http://schemas.microsoft.com/office/word/2010/wordprocessingShape">
                    <wps:wsp>
                      <wps:cNvCnPr/>
                      <wps:spPr>
                        <a:xfrm flipV="1">
                          <a:off x="0" y="0"/>
                          <a:ext cx="2171700" cy="1600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731552" id="Straight Connector 51"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5pt,30.7pt" to="216.75pt,1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" strokecolor="#4579b8 [3044]"/>
            </w:pict>
          </mc:Fallback>
        </mc:AlternateContent>
      </w:r>
      <w:r w:rsidRPr="0018056C">
        <w:rPr>
          <w:b/>
          <w:noProof/>
          <w:sz w:val="20"/>
        </w:rPr>
        <mc:AlternateContent>
          <mc:Choice Requires="wps">
            <w:drawing>
              <wp:anchor distT="0" distB="0" distL="114300" distR="114300" simplePos="0" relativeHeight="251666432" behindDoc="0" locked="0" layoutInCell="1" allowOverlap="1" wp14:anchorId="17CB4601" wp14:editId="6C4940CB">
                <wp:simplePos x="0" y="0"/>
                <wp:positionH relativeFrom="column">
                  <wp:posOffset>561975</wp:posOffset>
                </wp:positionH>
                <wp:positionV relativeFrom="paragraph">
                  <wp:posOffset>1018540</wp:posOffset>
                </wp:positionV>
                <wp:extent cx="2228850" cy="990600"/>
                <wp:effectExtent l="0" t="0" r="19050" b="19050"/>
                <wp:wrapNone/>
                <wp:docPr id="52" name="Straight Connector 52"/>
                <wp:cNvGraphicFramePr/>
                <a:graphic xmlns:a="http://schemas.openxmlformats.org/drawingml/2006/main">
                  <a:graphicData uri="http://schemas.microsoft.com/office/word/2010/wordprocessingShape">
                    <wps:wsp>
                      <wps:cNvCnPr/>
                      <wps:spPr>
                        <a:xfrm flipV="1">
                          <a:off x="0" y="0"/>
                          <a:ext cx="2228850" cy="990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E2B7AD" id="Straight Connector 5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5pt,80.2pt" to="219.75pt,1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" strokecolor="#4579b8 [3044]"/>
            </w:pict>
          </mc:Fallback>
        </mc:AlternateContent>
      </w:r>
      <w:r w:rsidRPr="0018056C">
        <w:rPr>
          <w:b/>
          <w:noProof/>
          <w:sz w:val="20"/>
        </w:rPr>
        <mc:AlternateContent>
          <mc:Choice Requires="wps">
            <w:drawing>
              <wp:anchor distT="0" distB="0" distL="114300" distR="114300" simplePos="0" relativeHeight="251667456" behindDoc="0" locked="0" layoutInCell="1" allowOverlap="1" wp14:anchorId="5147A0EF" wp14:editId="43F5CDF6">
                <wp:simplePos x="0" y="0"/>
                <wp:positionH relativeFrom="column">
                  <wp:posOffset>590550</wp:posOffset>
                </wp:positionH>
                <wp:positionV relativeFrom="paragraph">
                  <wp:posOffset>1837690</wp:posOffset>
                </wp:positionV>
                <wp:extent cx="2247900" cy="161925"/>
                <wp:effectExtent l="0" t="0" r="19050" b="28575"/>
                <wp:wrapNone/>
                <wp:docPr id="87" name="Straight Connector 87"/>
                <wp:cNvGraphicFramePr/>
                <a:graphic xmlns:a="http://schemas.openxmlformats.org/drawingml/2006/main">
                  <a:graphicData uri="http://schemas.microsoft.com/office/word/2010/wordprocessingShape">
                    <wps:wsp>
                      <wps:cNvCnPr/>
                      <wps:spPr>
                        <a:xfrm flipV="1">
                          <a:off x="0" y="0"/>
                          <a:ext cx="2247900"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C93B83" id="Straight Connector 87"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5pt,144.7pt" to="223.5pt,1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" strokecolor="#4579b8 [3044]"/>
            </w:pict>
          </mc:Fallback>
        </mc:AlternateContent>
      </w:r>
      <w:r w:rsidRPr="0018056C">
        <w:rPr>
          <w:b/>
          <w:noProof/>
          <w:sz w:val="20"/>
        </w:rPr>
        <mc:AlternateContent>
          <mc:Choice Requires="wps">
            <w:drawing>
              <wp:anchor distT="0" distB="0" distL="114300" distR="114300" simplePos="0" relativeHeight="251668480" behindDoc="0" locked="0" layoutInCell="1" allowOverlap="1" wp14:anchorId="47EB27BD" wp14:editId="2360618B">
                <wp:simplePos x="0" y="0"/>
                <wp:positionH relativeFrom="column">
                  <wp:posOffset>589915</wp:posOffset>
                </wp:positionH>
                <wp:positionV relativeFrom="paragraph">
                  <wp:posOffset>2018665</wp:posOffset>
                </wp:positionV>
                <wp:extent cx="2181225" cy="600075"/>
                <wp:effectExtent l="0" t="0" r="28575" b="28575"/>
                <wp:wrapNone/>
                <wp:docPr id="54" name="Straight Connector 54"/>
                <wp:cNvGraphicFramePr/>
                <a:graphic xmlns:a="http://schemas.openxmlformats.org/drawingml/2006/main">
                  <a:graphicData uri="http://schemas.microsoft.com/office/word/2010/wordprocessingShape">
                    <wps:wsp>
                      <wps:cNvCnPr/>
                      <wps:spPr>
                        <a:xfrm>
                          <a:off x="0" y="0"/>
                          <a:ext cx="2181225" cy="600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B0D279" id="Straight Connector 54"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45pt,158.95pt" to="218.2pt,20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" strokecolor="#4579b8 [3044]"/>
            </w:pict>
          </mc:Fallback>
        </mc:AlternateContent>
      </w:r>
      <w:r w:rsidRPr="0018056C">
        <w:rPr>
          <w:b/>
          <w:noProof/>
          <w:sz w:val="20"/>
        </w:rPr>
        <mc:AlternateContent>
          <mc:Choice Requires="wps">
            <w:drawing>
              <wp:anchor distT="0" distB="0" distL="114300" distR="114300" simplePos="0" relativeHeight="251669504" behindDoc="0" locked="0" layoutInCell="1" allowOverlap="1" wp14:anchorId="438AC9D8" wp14:editId="3E6E2DB9">
                <wp:simplePos x="0" y="0"/>
                <wp:positionH relativeFrom="column">
                  <wp:posOffset>581025</wp:posOffset>
                </wp:positionH>
                <wp:positionV relativeFrom="paragraph">
                  <wp:posOffset>2018665</wp:posOffset>
                </wp:positionV>
                <wp:extent cx="2305050" cy="1314450"/>
                <wp:effectExtent l="0" t="0" r="19050" b="19050"/>
                <wp:wrapNone/>
                <wp:docPr id="55" name="Straight Connector 55"/>
                <wp:cNvGraphicFramePr/>
                <a:graphic xmlns:a="http://schemas.openxmlformats.org/drawingml/2006/main">
                  <a:graphicData uri="http://schemas.microsoft.com/office/word/2010/wordprocessingShape">
                    <wps:wsp>
                      <wps:cNvCnPr/>
                      <wps:spPr>
                        <a:xfrm>
                          <a:off x="0" y="0"/>
                          <a:ext cx="2305050" cy="1314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3E2BAA" id="Straight Connector 55"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5pt,158.95pt" to="227.25pt,2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" strokecolor="#4579b8 [3044]"/>
            </w:pict>
          </mc:Fallback>
        </mc:AlternateContent>
      </w:r>
      <w:r w:rsidRPr="0018056C">
        <w:rPr>
          <w:b/>
          <w:noProof/>
          <w:sz w:val="20"/>
        </w:rPr>
        <mc:AlternateContent>
          <mc:Choice Requires="wps">
            <w:drawing>
              <wp:anchor distT="0" distB="0" distL="114300" distR="114300" simplePos="0" relativeHeight="251670528" behindDoc="0" locked="0" layoutInCell="1" allowOverlap="1" wp14:anchorId="23DCEC46" wp14:editId="6D60F9A4">
                <wp:simplePos x="0" y="0"/>
                <wp:positionH relativeFrom="column">
                  <wp:posOffset>608965</wp:posOffset>
                </wp:positionH>
                <wp:positionV relativeFrom="paragraph">
                  <wp:posOffset>2009140</wp:posOffset>
                </wp:positionV>
                <wp:extent cx="2486025" cy="1962150"/>
                <wp:effectExtent l="0" t="0" r="28575" b="19050"/>
                <wp:wrapNone/>
                <wp:docPr id="88" name="Straight Connector 88"/>
                <wp:cNvGraphicFramePr/>
                <a:graphic xmlns:a="http://schemas.openxmlformats.org/drawingml/2006/main">
                  <a:graphicData uri="http://schemas.microsoft.com/office/word/2010/wordprocessingShape">
                    <wps:wsp>
                      <wps:cNvCnPr/>
                      <wps:spPr>
                        <a:xfrm>
                          <a:off x="0" y="0"/>
                          <a:ext cx="2486025" cy="1962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33DA74" id="Straight Connector 88"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95pt,158.2pt" to="243.7pt,3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" strokecolor="#4579b8 [3044]"/>
            </w:pict>
          </mc:Fallback>
        </mc:AlternateContent>
      </w:r>
      <w:r w:rsidRPr="0018056C">
        <w:rPr>
          <w:b/>
          <w:noProof/>
          <w:sz w:val="20"/>
        </w:rPr>
        <mc:AlternateContent>
          <mc:Choice Requires="wps">
            <w:drawing>
              <wp:anchor distT="0" distB="0" distL="114300" distR="114300" simplePos="0" relativeHeight="251671552" behindDoc="0" locked="0" layoutInCell="1" allowOverlap="1" wp14:anchorId="3C55FBF8" wp14:editId="49B02871">
                <wp:simplePos x="0" y="0"/>
                <wp:positionH relativeFrom="column">
                  <wp:posOffset>2857500</wp:posOffset>
                </wp:positionH>
                <wp:positionV relativeFrom="paragraph">
                  <wp:posOffset>1475105</wp:posOffset>
                </wp:positionV>
                <wp:extent cx="1238250" cy="609600"/>
                <wp:effectExtent l="0" t="0" r="19050" b="19050"/>
                <wp:wrapNone/>
                <wp:docPr id="3" name="Oval 3"/>
                <wp:cNvGraphicFramePr/>
                <a:graphic xmlns:a="http://schemas.openxmlformats.org/drawingml/2006/main">
                  <a:graphicData uri="http://schemas.microsoft.com/office/word/2010/wordprocessingShape">
                    <wps:wsp>
                      <wps:cNvSpPr/>
                      <wps:spPr>
                        <a:xfrm>
                          <a:off x="0" y="0"/>
                          <a:ext cx="123825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9C60DD" w14:textId="77777777" w:rsidR="0018056C" w:rsidRDefault="0018056C" w:rsidP="0018056C">
                            <w:pPr>
                              <w:jc w:val="center"/>
                            </w:pPr>
                            <w:r>
                              <w:t>Forgot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55FBF8" id="Oval 3" o:spid="_x0000_s1031" style="position:absolute;margin-left:225pt;margin-top:116.15pt;width:97.5pt;height:4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" fillcolor="#4f81bd [3204]" strokecolor="#243f60 [1604]" strokeweight="2pt">
                <v:textbox>
                  <w:txbxContent>
                    <w:p w14:paraId="309C60DD" w14:textId="77777777" w:rsidR="0018056C" w:rsidRDefault="0018056C" w:rsidP="0018056C">
                      <w:pPr>
                        <w:jc w:val="center"/>
                      </w:pPr>
                      <w:r>
                        <w:t>Forgot Password</w:t>
                      </w:r>
                    </w:p>
                  </w:txbxContent>
                </v:textbox>
              </v:oval>
            </w:pict>
          </mc:Fallback>
        </mc:AlternateContent>
      </w:r>
      <w:r w:rsidRPr="0018056C">
        <w:rPr>
          <w:b/>
          <w:noProof/>
          <w:sz w:val="20"/>
        </w:rPr>
        <mc:AlternateContent>
          <mc:Choice Requires="wps">
            <w:drawing>
              <wp:anchor distT="0" distB="0" distL="114300" distR="114300" simplePos="0" relativeHeight="251672576" behindDoc="0" locked="0" layoutInCell="1" allowOverlap="1" wp14:anchorId="060C5E9B" wp14:editId="239614D6">
                <wp:simplePos x="0" y="0"/>
                <wp:positionH relativeFrom="column">
                  <wp:posOffset>589915</wp:posOffset>
                </wp:positionH>
                <wp:positionV relativeFrom="paragraph">
                  <wp:posOffset>2047240</wp:posOffset>
                </wp:positionV>
                <wp:extent cx="2505075" cy="2619375"/>
                <wp:effectExtent l="0" t="0" r="28575" b="28575"/>
                <wp:wrapNone/>
                <wp:docPr id="4" name="Straight Connector 4"/>
                <wp:cNvGraphicFramePr/>
                <a:graphic xmlns:a="http://schemas.openxmlformats.org/drawingml/2006/main">
                  <a:graphicData uri="http://schemas.microsoft.com/office/word/2010/wordprocessingShape">
                    <wps:wsp>
                      <wps:cNvCnPr/>
                      <wps:spPr>
                        <a:xfrm>
                          <a:off x="0" y="0"/>
                          <a:ext cx="2505075" cy="2619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D38D80" id="Straight Connector 4"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45pt,161.2pt" to="243.7pt,36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" strokecolor="#4579b8 [3044]"/>
            </w:pict>
          </mc:Fallback>
        </mc:AlternateContent>
      </w:r>
      <w:r w:rsidRPr="0018056C">
        <w:rPr>
          <w:b/>
          <w:noProof/>
          <w:sz w:val="20"/>
        </w:rPr>
        <mc:AlternateContent>
          <mc:Choice Requires="wps">
            <w:drawing>
              <wp:anchor distT="0" distB="0" distL="114300" distR="114300" simplePos="0" relativeHeight="251673600" behindDoc="1" locked="0" layoutInCell="1" allowOverlap="1" wp14:anchorId="4FAA15E1" wp14:editId="17E58D95">
                <wp:simplePos x="0" y="0"/>
                <wp:positionH relativeFrom="column">
                  <wp:posOffset>1171575</wp:posOffset>
                </wp:positionH>
                <wp:positionV relativeFrom="paragraph">
                  <wp:posOffset>-635</wp:posOffset>
                </wp:positionV>
                <wp:extent cx="4391025" cy="506730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4391025" cy="50673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D55C63" id="Rectangle 8" o:spid="_x0000_s1026" style="position:absolute;margin-left:92.25pt;margin-top:-.05pt;width:345.75pt;height:399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" fillcolor="white [3201]" strokecolor="#f79646 [3209]" strokeweight="2pt"/>
            </w:pict>
          </mc:Fallback>
        </mc:AlternateContent>
      </w:r>
      <w:r w:rsidRPr="0018056C">
        <w:rPr>
          <w:b/>
          <w:noProof/>
          <w:sz w:val="20"/>
        </w:rPr>
        <mc:AlternateContent>
          <mc:Choice Requires="wps">
            <w:drawing>
              <wp:anchor distT="0" distB="0" distL="114300" distR="114300" simplePos="0" relativeHeight="251674624" behindDoc="0" locked="0" layoutInCell="1" allowOverlap="1" wp14:anchorId="3068095E" wp14:editId="223C1BF7">
                <wp:simplePos x="0" y="0"/>
                <wp:positionH relativeFrom="column">
                  <wp:posOffset>0</wp:posOffset>
                </wp:positionH>
                <wp:positionV relativeFrom="paragraph">
                  <wp:posOffset>1713865</wp:posOffset>
                </wp:positionV>
                <wp:extent cx="571500" cy="457200"/>
                <wp:effectExtent l="0" t="0" r="19050" b="19050"/>
                <wp:wrapNone/>
                <wp:docPr id="10" name="Oval 10"/>
                <wp:cNvGraphicFramePr/>
                <a:graphic xmlns:a="http://schemas.openxmlformats.org/drawingml/2006/main">
                  <a:graphicData uri="http://schemas.microsoft.com/office/word/2010/wordprocessingShape">
                    <wps:wsp>
                      <wps:cNvSpPr/>
                      <wps:spPr>
                        <a:xfrm>
                          <a:off x="0" y="0"/>
                          <a:ext cx="571500" cy="4572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076A17" id="Oval 10" o:spid="_x0000_s1026" style="position:absolute;margin-left:0;margin-top:134.95pt;width:45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" fillcolor="white [3201]" strokecolor="#f79646 [3209]" strokeweight="2pt"/>
            </w:pict>
          </mc:Fallback>
        </mc:AlternateContent>
      </w:r>
      <w:r w:rsidRPr="0018056C">
        <w:rPr>
          <w:b/>
          <w:noProof/>
          <w:sz w:val="20"/>
        </w:rPr>
        <mc:AlternateContent>
          <mc:Choice Requires="wps">
            <w:drawing>
              <wp:anchor distT="0" distB="0" distL="114300" distR="114300" simplePos="0" relativeHeight="251675648" behindDoc="0" locked="0" layoutInCell="1" allowOverlap="1" wp14:anchorId="77098AC6" wp14:editId="441DC909">
                <wp:simplePos x="0" y="0"/>
                <wp:positionH relativeFrom="column">
                  <wp:posOffset>47625</wp:posOffset>
                </wp:positionH>
                <wp:positionV relativeFrom="paragraph">
                  <wp:posOffset>2390140</wp:posOffset>
                </wp:positionV>
                <wp:extent cx="238125" cy="104775"/>
                <wp:effectExtent l="0" t="0" r="28575" b="28575"/>
                <wp:wrapNone/>
                <wp:docPr id="15" name="Straight Connector 15"/>
                <wp:cNvGraphicFramePr/>
                <a:graphic xmlns:a="http://schemas.openxmlformats.org/drawingml/2006/main">
                  <a:graphicData uri="http://schemas.microsoft.com/office/word/2010/wordprocessingShape">
                    <wps:wsp>
                      <wps:cNvCnPr/>
                      <wps:spPr>
                        <a:xfrm flipH="1">
                          <a:off x="0" y="0"/>
                          <a:ext cx="238125"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A12BC6" id="Straight Connector 15"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88.2pt" to="22.5pt,19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" strokecolor="#4579b8 [3044]"/>
            </w:pict>
          </mc:Fallback>
        </mc:AlternateContent>
      </w:r>
      <w:r w:rsidRPr="0018056C">
        <w:rPr>
          <w:b/>
          <w:noProof/>
          <w:sz w:val="20"/>
        </w:rPr>
        <mc:AlternateContent>
          <mc:Choice Requires="wps">
            <w:drawing>
              <wp:anchor distT="0" distB="0" distL="114300" distR="114300" simplePos="0" relativeHeight="251676672" behindDoc="0" locked="0" layoutInCell="1" allowOverlap="1" wp14:anchorId="45B648E4" wp14:editId="7D173EDF">
                <wp:simplePos x="0" y="0"/>
                <wp:positionH relativeFrom="column">
                  <wp:posOffset>304165</wp:posOffset>
                </wp:positionH>
                <wp:positionV relativeFrom="paragraph">
                  <wp:posOffset>2390140</wp:posOffset>
                </wp:positionV>
                <wp:extent cx="228600" cy="104775"/>
                <wp:effectExtent l="0" t="0" r="19050" b="28575"/>
                <wp:wrapNone/>
                <wp:docPr id="89" name="Straight Connector 89"/>
                <wp:cNvGraphicFramePr/>
                <a:graphic xmlns:a="http://schemas.openxmlformats.org/drawingml/2006/main">
                  <a:graphicData uri="http://schemas.microsoft.com/office/word/2010/wordprocessingShape">
                    <wps:wsp>
                      <wps:cNvCnPr/>
                      <wps:spPr>
                        <a:xfrm flipH="1" flipV="1">
                          <a:off x="0" y="0"/>
                          <a:ext cx="22860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DE943C" id="Straight Connector 89" o:spid="_x0000_s1026" style="position:absolute;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5pt,188.2pt" to="41.95pt,19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" strokecolor="#4579b8 [3044]"/>
            </w:pict>
          </mc:Fallback>
        </mc:AlternateContent>
      </w:r>
      <w:r w:rsidRPr="0018056C">
        <w:rPr>
          <w:b/>
          <w:noProof/>
          <w:sz w:val="20"/>
        </w:rPr>
        <mc:AlternateContent>
          <mc:Choice Requires="wps">
            <w:drawing>
              <wp:anchor distT="0" distB="0" distL="114300" distR="114300" simplePos="0" relativeHeight="251677696" behindDoc="0" locked="0" layoutInCell="1" allowOverlap="1" wp14:anchorId="7FD3EE5D" wp14:editId="006C61A5">
                <wp:simplePos x="0" y="0"/>
                <wp:positionH relativeFrom="column">
                  <wp:posOffset>304800</wp:posOffset>
                </wp:positionH>
                <wp:positionV relativeFrom="paragraph">
                  <wp:posOffset>2732405</wp:posOffset>
                </wp:positionV>
                <wp:extent cx="190500" cy="219075"/>
                <wp:effectExtent l="0" t="0" r="19050" b="28575"/>
                <wp:wrapNone/>
                <wp:docPr id="17" name="Straight Connector 17"/>
                <wp:cNvGraphicFramePr/>
                <a:graphic xmlns:a="http://schemas.openxmlformats.org/drawingml/2006/main">
                  <a:graphicData uri="http://schemas.microsoft.com/office/word/2010/wordprocessingShape">
                    <wps:wsp>
                      <wps:cNvCnPr/>
                      <wps:spPr>
                        <a:xfrm flipH="1" flipV="1">
                          <a:off x="0" y="0"/>
                          <a:ext cx="19050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4B795B" id="Straight Connector 17" o:spid="_x0000_s1026" style="position:absolute;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215.15pt" to="39pt,2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" strokecolor="#4579b8 [3044]"/>
            </w:pict>
          </mc:Fallback>
        </mc:AlternateContent>
      </w:r>
      <w:r w:rsidRPr="0018056C">
        <w:rPr>
          <w:b/>
          <w:noProof/>
          <w:sz w:val="20"/>
        </w:rPr>
        <mc:AlternateContent>
          <mc:Choice Requires="wps">
            <w:drawing>
              <wp:anchor distT="0" distB="0" distL="114300" distR="114300" simplePos="0" relativeHeight="251678720" behindDoc="0" locked="0" layoutInCell="1" allowOverlap="1" wp14:anchorId="58EAB428" wp14:editId="3F0E4BBB">
                <wp:simplePos x="0" y="0"/>
                <wp:positionH relativeFrom="column">
                  <wp:posOffset>47625</wp:posOffset>
                </wp:positionH>
                <wp:positionV relativeFrom="paragraph">
                  <wp:posOffset>2732405</wp:posOffset>
                </wp:positionV>
                <wp:extent cx="238125" cy="219075"/>
                <wp:effectExtent l="0" t="0" r="28575" b="28575"/>
                <wp:wrapNone/>
                <wp:docPr id="18" name="Straight Connector 18"/>
                <wp:cNvGraphicFramePr/>
                <a:graphic xmlns:a="http://schemas.openxmlformats.org/drawingml/2006/main">
                  <a:graphicData uri="http://schemas.microsoft.com/office/word/2010/wordprocessingShape">
                    <wps:wsp>
                      <wps:cNvCnPr/>
                      <wps:spPr>
                        <a:xfrm flipV="1">
                          <a:off x="0" y="0"/>
                          <a:ext cx="238125"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1ED856" id="Straight Connector 18"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215.15pt" to="22.5pt,2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" strokecolor="#4579b8 [3044]"/>
            </w:pict>
          </mc:Fallback>
        </mc:AlternateContent>
      </w:r>
    </w:p>
    <w:p w14:paraId="1A4DDE8F" w14:textId="2D739B5D" w:rsidR="0074008B" w:rsidRDefault="0074008B" w:rsidP="0074008B">
      <w:pPr>
        <w:pStyle w:val="BodyText"/>
        <w:rPr>
          <w:b/>
          <w:sz w:val="20"/>
        </w:rPr>
      </w:pPr>
    </w:p>
    <w:p w14:paraId="385FDE81" w14:textId="77777777" w:rsidR="0074008B" w:rsidRDefault="0074008B" w:rsidP="0074008B">
      <w:pPr>
        <w:pStyle w:val="BodyText"/>
        <w:rPr>
          <w:b/>
          <w:sz w:val="20"/>
        </w:rPr>
      </w:pPr>
    </w:p>
    <w:p w14:paraId="21D9D1C7" w14:textId="77777777" w:rsidR="0018056C" w:rsidRDefault="0018056C" w:rsidP="005827FA">
      <w:pPr>
        <w:pStyle w:val="BodyText"/>
        <w:spacing w:before="34"/>
        <w:ind w:left="2160" w:firstLine="720"/>
      </w:pPr>
    </w:p>
    <w:p w14:paraId="1C143C96" w14:textId="77777777" w:rsidR="0018056C" w:rsidRDefault="0018056C" w:rsidP="005827FA">
      <w:pPr>
        <w:pStyle w:val="BodyText"/>
        <w:spacing w:before="34"/>
        <w:ind w:left="2160" w:firstLine="720"/>
      </w:pPr>
    </w:p>
    <w:p w14:paraId="7088A8BF" w14:textId="4EB81B36" w:rsidR="0018056C" w:rsidRDefault="0018056C" w:rsidP="005827FA">
      <w:pPr>
        <w:pStyle w:val="BodyText"/>
        <w:spacing w:before="34"/>
        <w:ind w:left="2160" w:firstLine="720"/>
      </w:pPr>
    </w:p>
    <w:p w14:paraId="3A534A17" w14:textId="7FA5A066" w:rsidR="0018056C" w:rsidRDefault="0018056C" w:rsidP="005827FA">
      <w:pPr>
        <w:pStyle w:val="BodyText"/>
        <w:spacing w:before="34"/>
        <w:ind w:left="2160" w:firstLine="720"/>
      </w:pPr>
    </w:p>
    <w:p w14:paraId="5B041DB0" w14:textId="77777777" w:rsidR="0018056C" w:rsidRDefault="0018056C" w:rsidP="005827FA">
      <w:pPr>
        <w:pStyle w:val="BodyText"/>
        <w:spacing w:before="34"/>
        <w:ind w:left="2160" w:firstLine="720"/>
      </w:pPr>
    </w:p>
    <w:p w14:paraId="6EC8EF59" w14:textId="77777777" w:rsidR="0018056C" w:rsidRDefault="0018056C" w:rsidP="005827FA">
      <w:pPr>
        <w:pStyle w:val="BodyText"/>
        <w:spacing w:before="34"/>
        <w:ind w:left="2160" w:firstLine="720"/>
      </w:pPr>
    </w:p>
    <w:p w14:paraId="00CFE88E" w14:textId="77777777" w:rsidR="0018056C" w:rsidRDefault="0018056C" w:rsidP="005827FA">
      <w:pPr>
        <w:pStyle w:val="BodyText"/>
        <w:spacing w:before="34"/>
        <w:ind w:left="2160" w:firstLine="720"/>
      </w:pPr>
    </w:p>
    <w:p w14:paraId="3903C772" w14:textId="0F768835" w:rsidR="0018056C" w:rsidRDefault="0018056C" w:rsidP="005827FA">
      <w:pPr>
        <w:pStyle w:val="BodyText"/>
        <w:spacing w:before="34"/>
        <w:ind w:left="2160" w:firstLine="720"/>
      </w:pPr>
    </w:p>
    <w:p w14:paraId="6D6F5FFD" w14:textId="573AA913" w:rsidR="0018056C" w:rsidRDefault="00926F7B" w:rsidP="005827FA">
      <w:pPr>
        <w:pStyle w:val="BodyText"/>
        <w:spacing w:before="34"/>
        <w:ind w:left="2160" w:firstLine="720"/>
      </w:pPr>
      <w:r>
        <w:rPr>
          <w:noProof/>
        </w:rPr>
        <mc:AlternateContent>
          <mc:Choice Requires="wps">
            <w:drawing>
              <wp:anchor distT="0" distB="0" distL="114300" distR="114300" simplePos="0" relativeHeight="251739136" behindDoc="0" locked="0" layoutInCell="1" allowOverlap="1" wp14:anchorId="00751892" wp14:editId="0DDCA010">
                <wp:simplePos x="0" y="0"/>
                <wp:positionH relativeFrom="column">
                  <wp:posOffset>273050</wp:posOffset>
                </wp:positionH>
                <wp:positionV relativeFrom="paragraph">
                  <wp:posOffset>175260</wp:posOffset>
                </wp:positionV>
                <wp:extent cx="28575" cy="552450"/>
                <wp:effectExtent l="0" t="0" r="28575" b="19050"/>
                <wp:wrapNone/>
                <wp:docPr id="394" name="Straight Connector 394"/>
                <wp:cNvGraphicFramePr/>
                <a:graphic xmlns:a="http://schemas.openxmlformats.org/drawingml/2006/main">
                  <a:graphicData uri="http://schemas.microsoft.com/office/word/2010/wordprocessingShape">
                    <wps:wsp>
                      <wps:cNvCnPr/>
                      <wps:spPr>
                        <a:xfrm>
                          <a:off x="0" y="0"/>
                          <a:ext cx="28575" cy="552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CF8C34" id="Straight Connector 394"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21.5pt,13.8pt" to="23.75pt,5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" strokecolor="#4579b8 [3044]"/>
            </w:pict>
          </mc:Fallback>
        </mc:AlternateContent>
      </w:r>
    </w:p>
    <w:p w14:paraId="116248FA" w14:textId="65432E63" w:rsidR="0018056C" w:rsidRDefault="0018056C" w:rsidP="005827FA">
      <w:pPr>
        <w:pStyle w:val="BodyText"/>
        <w:spacing w:before="34"/>
        <w:ind w:left="2160" w:firstLine="720"/>
      </w:pPr>
      <w:r w:rsidRPr="0018056C">
        <w:rPr>
          <w:b/>
          <w:noProof/>
          <w:sz w:val="20"/>
        </w:rPr>
        <mc:AlternateContent>
          <mc:Choice Requires="wps">
            <w:drawing>
              <wp:anchor distT="0" distB="0" distL="114300" distR="114300" simplePos="0" relativeHeight="251680768" behindDoc="0" locked="0" layoutInCell="1" allowOverlap="1" wp14:anchorId="20B3D6FF" wp14:editId="528C4E71">
                <wp:simplePos x="0" y="0"/>
                <wp:positionH relativeFrom="column">
                  <wp:posOffset>2778125</wp:posOffset>
                </wp:positionH>
                <wp:positionV relativeFrom="paragraph">
                  <wp:posOffset>32385</wp:posOffset>
                </wp:positionV>
                <wp:extent cx="1524000" cy="657225"/>
                <wp:effectExtent l="0" t="0" r="19050" b="28575"/>
                <wp:wrapSquare wrapText="bothSides"/>
                <wp:docPr id="83" name="Oval 83"/>
                <wp:cNvGraphicFramePr/>
                <a:graphic xmlns:a="http://schemas.openxmlformats.org/drawingml/2006/main">
                  <a:graphicData uri="http://schemas.microsoft.com/office/word/2010/wordprocessingShape">
                    <wps:wsp>
                      <wps:cNvSpPr/>
                      <wps:spPr>
                        <a:xfrm>
                          <a:off x="0" y="0"/>
                          <a:ext cx="1524000" cy="6572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210859" w14:textId="77777777" w:rsidR="0018056C" w:rsidRDefault="0018056C" w:rsidP="0018056C">
                            <w:pPr>
                              <w:jc w:val="center"/>
                            </w:pPr>
                            <w:r>
                              <w:t>Get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B3D6FF" id="Oval 83" o:spid="_x0000_s1032" style="position:absolute;left:0;text-align:left;margin-left:218.75pt;margin-top:2.55pt;width:120pt;height:5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" fillcolor="#4f81bd [3204]" strokecolor="#243f60 [1604]" strokeweight="2pt">
                <v:textbox>
                  <w:txbxContent>
                    <w:p w14:paraId="1F210859" w14:textId="77777777" w:rsidR="0018056C" w:rsidRDefault="0018056C" w:rsidP="0018056C">
                      <w:pPr>
                        <w:jc w:val="center"/>
                      </w:pPr>
                      <w:r>
                        <w:t>Get Appointment</w:t>
                      </w:r>
                    </w:p>
                  </w:txbxContent>
                </v:textbox>
                <w10:wrap type="square"/>
              </v:oval>
            </w:pict>
          </mc:Fallback>
        </mc:AlternateContent>
      </w:r>
    </w:p>
    <w:p w14:paraId="5B47A622" w14:textId="77777777" w:rsidR="0018056C" w:rsidRDefault="0018056C" w:rsidP="005827FA">
      <w:pPr>
        <w:pStyle w:val="BodyText"/>
        <w:spacing w:before="34"/>
        <w:ind w:left="2160" w:firstLine="720"/>
      </w:pPr>
    </w:p>
    <w:p w14:paraId="093FB358" w14:textId="77777777" w:rsidR="0018056C" w:rsidRDefault="0018056C" w:rsidP="005827FA">
      <w:pPr>
        <w:pStyle w:val="BodyText"/>
        <w:spacing w:before="34"/>
        <w:ind w:left="2160" w:firstLine="720"/>
      </w:pPr>
    </w:p>
    <w:p w14:paraId="23E317C2" w14:textId="77777777" w:rsidR="0018056C" w:rsidRDefault="0018056C" w:rsidP="005827FA">
      <w:pPr>
        <w:pStyle w:val="BodyText"/>
        <w:spacing w:before="34"/>
        <w:ind w:left="2160" w:firstLine="720"/>
      </w:pPr>
    </w:p>
    <w:p w14:paraId="2E4DDB00" w14:textId="77777777" w:rsidR="0018056C" w:rsidRDefault="0018056C" w:rsidP="005827FA">
      <w:pPr>
        <w:pStyle w:val="BodyText"/>
        <w:spacing w:before="34"/>
        <w:ind w:left="2160" w:firstLine="720"/>
      </w:pPr>
    </w:p>
    <w:p w14:paraId="0E06BE03" w14:textId="77777777" w:rsidR="0018056C" w:rsidRDefault="0018056C" w:rsidP="005827FA">
      <w:pPr>
        <w:pStyle w:val="BodyText"/>
        <w:spacing w:before="34"/>
        <w:ind w:left="2160" w:firstLine="720"/>
      </w:pPr>
    </w:p>
    <w:p w14:paraId="208C1A75" w14:textId="77777777" w:rsidR="0018056C" w:rsidRDefault="0018056C" w:rsidP="005827FA">
      <w:pPr>
        <w:pStyle w:val="BodyText"/>
        <w:spacing w:before="34"/>
        <w:ind w:left="2160" w:firstLine="720"/>
      </w:pPr>
    </w:p>
    <w:p w14:paraId="554A860B" w14:textId="77777777" w:rsidR="0018056C" w:rsidRDefault="0018056C" w:rsidP="005827FA">
      <w:pPr>
        <w:pStyle w:val="BodyText"/>
        <w:spacing w:before="34"/>
        <w:ind w:left="2160" w:firstLine="720"/>
      </w:pPr>
    </w:p>
    <w:p w14:paraId="0F851C58" w14:textId="77777777" w:rsidR="0018056C" w:rsidRDefault="0018056C" w:rsidP="005827FA">
      <w:pPr>
        <w:pStyle w:val="BodyText"/>
        <w:spacing w:before="34"/>
        <w:ind w:left="2160" w:firstLine="720"/>
      </w:pPr>
    </w:p>
    <w:p w14:paraId="26660311" w14:textId="77777777" w:rsidR="0018056C" w:rsidRDefault="0018056C" w:rsidP="005827FA">
      <w:pPr>
        <w:pStyle w:val="BodyText"/>
        <w:spacing w:before="34"/>
        <w:ind w:left="2160" w:firstLine="720"/>
      </w:pPr>
    </w:p>
    <w:p w14:paraId="6B55686B" w14:textId="77777777" w:rsidR="0018056C" w:rsidRDefault="0018056C" w:rsidP="005827FA">
      <w:pPr>
        <w:pStyle w:val="BodyText"/>
        <w:spacing w:before="34"/>
        <w:ind w:left="2160" w:firstLine="720"/>
      </w:pPr>
    </w:p>
    <w:p w14:paraId="2DE9FD39" w14:textId="77777777" w:rsidR="0018056C" w:rsidRDefault="0018056C" w:rsidP="005827FA">
      <w:pPr>
        <w:pStyle w:val="BodyText"/>
        <w:spacing w:before="34"/>
        <w:ind w:left="2160" w:firstLine="720"/>
      </w:pPr>
    </w:p>
    <w:p w14:paraId="29579E0C" w14:textId="77777777" w:rsidR="0018056C" w:rsidRDefault="0018056C" w:rsidP="005827FA">
      <w:pPr>
        <w:pStyle w:val="BodyText"/>
        <w:spacing w:before="34"/>
        <w:ind w:left="2160" w:firstLine="720"/>
      </w:pPr>
    </w:p>
    <w:p w14:paraId="231736BA" w14:textId="77777777" w:rsidR="0018056C" w:rsidRDefault="0018056C" w:rsidP="005827FA">
      <w:pPr>
        <w:pStyle w:val="BodyText"/>
        <w:spacing w:before="34"/>
        <w:ind w:left="2160" w:firstLine="720"/>
      </w:pPr>
    </w:p>
    <w:p w14:paraId="7D02597F" w14:textId="77777777" w:rsidR="0018056C" w:rsidRDefault="0018056C" w:rsidP="005827FA">
      <w:pPr>
        <w:pStyle w:val="BodyText"/>
        <w:spacing w:before="34"/>
        <w:ind w:left="2160" w:firstLine="720"/>
      </w:pPr>
    </w:p>
    <w:p w14:paraId="7F968E7E" w14:textId="77777777" w:rsidR="0018056C" w:rsidRDefault="0018056C" w:rsidP="005827FA">
      <w:pPr>
        <w:pStyle w:val="BodyText"/>
        <w:spacing w:before="34"/>
        <w:ind w:left="2160" w:firstLine="720"/>
      </w:pPr>
    </w:p>
    <w:p w14:paraId="7433466E" w14:textId="77777777" w:rsidR="0018056C" w:rsidRDefault="0018056C" w:rsidP="005827FA">
      <w:pPr>
        <w:pStyle w:val="BodyText"/>
        <w:spacing w:before="34"/>
        <w:ind w:left="2160" w:firstLine="720"/>
      </w:pPr>
    </w:p>
    <w:p w14:paraId="6E21CD50" w14:textId="5D577F3E" w:rsidR="0018056C" w:rsidRDefault="0018056C" w:rsidP="0018056C">
      <w:pPr>
        <w:tabs>
          <w:tab w:val="left" w:pos="3030"/>
        </w:tabs>
        <w:rPr>
          <w:sz w:val="28"/>
          <w:szCs w:val="28"/>
        </w:rPr>
      </w:pPr>
      <w:r>
        <w:rPr>
          <w:sz w:val="28"/>
          <w:szCs w:val="28"/>
        </w:rPr>
        <w:tab/>
        <w:t>Fig : Use case diagram for user</w:t>
      </w:r>
    </w:p>
    <w:p w14:paraId="21CE70DF" w14:textId="77777777" w:rsidR="0018056C" w:rsidRDefault="0018056C" w:rsidP="0018056C">
      <w:pPr>
        <w:tabs>
          <w:tab w:val="left" w:pos="3030"/>
        </w:tabs>
        <w:rPr>
          <w:sz w:val="28"/>
          <w:szCs w:val="28"/>
        </w:rPr>
      </w:pPr>
    </w:p>
    <w:p w14:paraId="07CCE9C4" w14:textId="77777777" w:rsidR="0018056C" w:rsidRDefault="0018056C" w:rsidP="0018056C">
      <w:pPr>
        <w:tabs>
          <w:tab w:val="left" w:pos="3030"/>
        </w:tabs>
        <w:rPr>
          <w:sz w:val="28"/>
          <w:szCs w:val="28"/>
        </w:rPr>
      </w:pPr>
      <w:r>
        <w:rPr>
          <w:sz w:val="28"/>
          <w:szCs w:val="28"/>
        </w:rPr>
        <w:t xml:space="preserve">In use case diagram of user. User is </w:t>
      </w:r>
      <w:proofErr w:type="spellStart"/>
      <w:r>
        <w:rPr>
          <w:sz w:val="28"/>
          <w:szCs w:val="28"/>
        </w:rPr>
        <w:t>a</w:t>
      </w:r>
      <w:proofErr w:type="spellEnd"/>
      <w:r>
        <w:rPr>
          <w:sz w:val="28"/>
          <w:szCs w:val="28"/>
        </w:rPr>
        <w:t xml:space="preserve"> actor.</w:t>
      </w:r>
    </w:p>
    <w:p w14:paraId="5B30B402" w14:textId="77777777" w:rsidR="0018056C" w:rsidRDefault="0018056C" w:rsidP="0018056C">
      <w:pPr>
        <w:tabs>
          <w:tab w:val="left" w:pos="3030"/>
        </w:tabs>
        <w:rPr>
          <w:sz w:val="28"/>
          <w:szCs w:val="28"/>
        </w:rPr>
      </w:pPr>
      <w:r>
        <w:rPr>
          <w:sz w:val="28"/>
          <w:szCs w:val="28"/>
        </w:rPr>
        <w:t>User can handle following use cases:</w:t>
      </w:r>
    </w:p>
    <w:p w14:paraId="76768637" w14:textId="77777777" w:rsidR="0018056C" w:rsidRDefault="0018056C" w:rsidP="0018056C">
      <w:pPr>
        <w:pStyle w:val="ListParagraph"/>
        <w:widowControl/>
        <w:numPr>
          <w:ilvl w:val="0"/>
          <w:numId w:val="27"/>
        </w:numPr>
        <w:tabs>
          <w:tab w:val="left" w:pos="3030"/>
        </w:tabs>
        <w:autoSpaceDE/>
        <w:autoSpaceDN/>
        <w:spacing w:after="160" w:line="259" w:lineRule="auto"/>
        <w:contextualSpacing/>
        <w:rPr>
          <w:sz w:val="28"/>
          <w:szCs w:val="28"/>
        </w:rPr>
      </w:pPr>
      <w:r>
        <w:rPr>
          <w:sz w:val="28"/>
          <w:szCs w:val="28"/>
        </w:rPr>
        <w:t>Get Insurance</w:t>
      </w:r>
    </w:p>
    <w:p w14:paraId="3C07F5D9" w14:textId="77777777" w:rsidR="0018056C" w:rsidRDefault="0018056C" w:rsidP="0018056C">
      <w:pPr>
        <w:pStyle w:val="ListParagraph"/>
        <w:widowControl/>
        <w:numPr>
          <w:ilvl w:val="0"/>
          <w:numId w:val="27"/>
        </w:numPr>
        <w:tabs>
          <w:tab w:val="left" w:pos="3030"/>
        </w:tabs>
        <w:autoSpaceDE/>
        <w:autoSpaceDN/>
        <w:spacing w:after="160" w:line="259" w:lineRule="auto"/>
        <w:contextualSpacing/>
        <w:rPr>
          <w:sz w:val="28"/>
          <w:szCs w:val="28"/>
        </w:rPr>
      </w:pPr>
      <w:r>
        <w:rPr>
          <w:sz w:val="28"/>
          <w:szCs w:val="28"/>
        </w:rPr>
        <w:t>Login</w:t>
      </w:r>
    </w:p>
    <w:p w14:paraId="186F6811" w14:textId="77777777" w:rsidR="0018056C" w:rsidRDefault="0018056C" w:rsidP="0018056C">
      <w:pPr>
        <w:pStyle w:val="ListParagraph"/>
        <w:widowControl/>
        <w:numPr>
          <w:ilvl w:val="0"/>
          <w:numId w:val="27"/>
        </w:numPr>
        <w:tabs>
          <w:tab w:val="left" w:pos="3030"/>
        </w:tabs>
        <w:autoSpaceDE/>
        <w:autoSpaceDN/>
        <w:spacing w:after="160" w:line="259" w:lineRule="auto"/>
        <w:contextualSpacing/>
        <w:rPr>
          <w:sz w:val="28"/>
          <w:szCs w:val="28"/>
        </w:rPr>
      </w:pPr>
      <w:r>
        <w:rPr>
          <w:sz w:val="28"/>
          <w:szCs w:val="28"/>
        </w:rPr>
        <w:t>Forgot Password</w:t>
      </w:r>
    </w:p>
    <w:p w14:paraId="04F80CAD" w14:textId="77777777" w:rsidR="0018056C" w:rsidRDefault="0018056C" w:rsidP="0018056C">
      <w:pPr>
        <w:pStyle w:val="ListParagraph"/>
        <w:widowControl/>
        <w:numPr>
          <w:ilvl w:val="0"/>
          <w:numId w:val="27"/>
        </w:numPr>
        <w:tabs>
          <w:tab w:val="left" w:pos="3030"/>
        </w:tabs>
        <w:autoSpaceDE/>
        <w:autoSpaceDN/>
        <w:spacing w:after="160" w:line="259" w:lineRule="auto"/>
        <w:contextualSpacing/>
        <w:rPr>
          <w:sz w:val="28"/>
          <w:szCs w:val="28"/>
        </w:rPr>
      </w:pPr>
      <w:r>
        <w:rPr>
          <w:sz w:val="28"/>
          <w:szCs w:val="28"/>
        </w:rPr>
        <w:t>Get Appointment</w:t>
      </w:r>
    </w:p>
    <w:p w14:paraId="3B0AFAAD" w14:textId="77777777" w:rsidR="0018056C" w:rsidRDefault="0018056C" w:rsidP="0018056C">
      <w:pPr>
        <w:pStyle w:val="ListParagraph"/>
        <w:widowControl/>
        <w:numPr>
          <w:ilvl w:val="0"/>
          <w:numId w:val="27"/>
        </w:numPr>
        <w:tabs>
          <w:tab w:val="left" w:pos="3030"/>
        </w:tabs>
        <w:autoSpaceDE/>
        <w:autoSpaceDN/>
        <w:spacing w:after="160" w:line="259" w:lineRule="auto"/>
        <w:contextualSpacing/>
        <w:rPr>
          <w:sz w:val="28"/>
          <w:szCs w:val="28"/>
        </w:rPr>
      </w:pPr>
      <w:r>
        <w:rPr>
          <w:sz w:val="28"/>
          <w:szCs w:val="28"/>
        </w:rPr>
        <w:t>Get Consultation</w:t>
      </w:r>
    </w:p>
    <w:p w14:paraId="2F3F90AC" w14:textId="77777777" w:rsidR="0018056C" w:rsidRDefault="0018056C" w:rsidP="0018056C">
      <w:pPr>
        <w:pStyle w:val="ListParagraph"/>
        <w:widowControl/>
        <w:numPr>
          <w:ilvl w:val="0"/>
          <w:numId w:val="27"/>
        </w:numPr>
        <w:tabs>
          <w:tab w:val="left" w:pos="3030"/>
        </w:tabs>
        <w:autoSpaceDE/>
        <w:autoSpaceDN/>
        <w:spacing w:after="160" w:line="259" w:lineRule="auto"/>
        <w:contextualSpacing/>
        <w:rPr>
          <w:sz w:val="28"/>
          <w:szCs w:val="28"/>
        </w:rPr>
      </w:pPr>
      <w:r>
        <w:rPr>
          <w:sz w:val="28"/>
          <w:szCs w:val="28"/>
        </w:rPr>
        <w:t>Logout</w:t>
      </w:r>
    </w:p>
    <w:p w14:paraId="349DD773" w14:textId="6B883A5E" w:rsidR="0018056C" w:rsidRPr="007E5AC4" w:rsidRDefault="0018056C" w:rsidP="0018056C">
      <w:pPr>
        <w:pStyle w:val="ListParagraph"/>
        <w:widowControl/>
        <w:numPr>
          <w:ilvl w:val="0"/>
          <w:numId w:val="27"/>
        </w:numPr>
        <w:tabs>
          <w:tab w:val="left" w:pos="3030"/>
        </w:tabs>
        <w:autoSpaceDE/>
        <w:autoSpaceDN/>
        <w:spacing w:after="160" w:line="259" w:lineRule="auto"/>
        <w:contextualSpacing/>
        <w:rPr>
          <w:sz w:val="28"/>
          <w:szCs w:val="28"/>
        </w:rPr>
      </w:pPr>
      <w:r>
        <w:rPr>
          <w:sz w:val="28"/>
          <w:szCs w:val="28"/>
        </w:rPr>
        <w:t>Read Blogs</w:t>
      </w:r>
    </w:p>
    <w:p w14:paraId="674E00C7" w14:textId="77777777" w:rsidR="0074008B" w:rsidRPr="001D014B" w:rsidRDefault="0074008B" w:rsidP="001D014B">
      <w:pPr>
        <w:rPr>
          <w:sz w:val="24"/>
        </w:rPr>
        <w:sectPr w:rsidR="0074008B" w:rsidRPr="001D014B">
          <w:footerReference w:type="default" r:id="rId14"/>
          <w:pgSz w:w="11900" w:h="16840"/>
          <w:pgMar w:top="1320" w:right="1020" w:bottom="1220" w:left="1340" w:header="720" w:footer="1034" w:gutter="0"/>
          <w:cols w:space="720"/>
        </w:sectPr>
      </w:pPr>
    </w:p>
    <w:p w14:paraId="3680C72F" w14:textId="77777777" w:rsidR="001F55F9" w:rsidRDefault="001F55F9"/>
    <w:p w14:paraId="05661757" w14:textId="138E9B60" w:rsidR="007A12C5" w:rsidRDefault="005B6B59" w:rsidP="007A12C5">
      <w:pPr>
        <w:pStyle w:val="Heading2"/>
        <w:spacing w:before="86"/>
      </w:pPr>
      <w:r>
        <w:t>5</w:t>
      </w:r>
      <w:r w:rsidR="00DC004E">
        <w:t>.2</w:t>
      </w:r>
      <w:r w:rsidR="004E6F0D">
        <w:t xml:space="preserve"> </w:t>
      </w:r>
      <w:r w:rsidR="0018056C">
        <w:t>Doctor</w:t>
      </w:r>
      <w:r w:rsidR="007A12C5">
        <w:t>:</w:t>
      </w:r>
    </w:p>
    <w:p w14:paraId="389A2019" w14:textId="77777777" w:rsidR="007A12C5" w:rsidRDefault="007A12C5" w:rsidP="007A12C5">
      <w:pPr>
        <w:pStyle w:val="BodyText"/>
        <w:rPr>
          <w:b/>
          <w:sz w:val="20"/>
        </w:rPr>
      </w:pPr>
    </w:p>
    <w:p w14:paraId="0BCE4177" w14:textId="77777777" w:rsidR="007A12C5" w:rsidRDefault="007A12C5" w:rsidP="007A12C5">
      <w:pPr>
        <w:pStyle w:val="BodyText"/>
        <w:rPr>
          <w:b/>
          <w:sz w:val="20"/>
        </w:rPr>
      </w:pPr>
    </w:p>
    <w:p w14:paraId="02B238AB" w14:textId="60EB608E" w:rsidR="007A12C5" w:rsidRDefault="007A12C5" w:rsidP="007A12C5">
      <w:pPr>
        <w:pStyle w:val="BodyText"/>
        <w:spacing w:before="8"/>
        <w:rPr>
          <w:b/>
          <w:sz w:val="28"/>
        </w:rPr>
      </w:pPr>
    </w:p>
    <w:p w14:paraId="0A34A1B6" w14:textId="77777777" w:rsidR="007A12C5" w:rsidRDefault="007A12C5" w:rsidP="007A12C5">
      <w:pPr>
        <w:pStyle w:val="BodyText"/>
        <w:spacing w:before="1"/>
        <w:rPr>
          <w:b/>
          <w:sz w:val="11"/>
        </w:rPr>
      </w:pPr>
    </w:p>
    <w:p w14:paraId="63B7BA6D" w14:textId="357F564F" w:rsidR="007A12C5" w:rsidRDefault="0018056C" w:rsidP="007A12C5">
      <w:r w:rsidRPr="0018056C">
        <w:rPr>
          <w:noProof/>
        </w:rPr>
        <mc:AlternateContent>
          <mc:Choice Requires="wps">
            <w:drawing>
              <wp:anchor distT="0" distB="0" distL="114300" distR="114300" simplePos="0" relativeHeight="251682816" behindDoc="0" locked="0" layoutInCell="1" allowOverlap="1" wp14:anchorId="0973CCA4" wp14:editId="3A7E60BB">
                <wp:simplePos x="0" y="0"/>
                <wp:positionH relativeFrom="column">
                  <wp:posOffset>46990</wp:posOffset>
                </wp:positionH>
                <wp:positionV relativeFrom="paragraph">
                  <wp:posOffset>1314450</wp:posOffset>
                </wp:positionV>
                <wp:extent cx="600075" cy="342900"/>
                <wp:effectExtent l="0" t="0" r="28575" b="19050"/>
                <wp:wrapNone/>
                <wp:docPr id="23" name="Oval 23"/>
                <wp:cNvGraphicFramePr/>
                <a:graphic xmlns:a="http://schemas.openxmlformats.org/drawingml/2006/main">
                  <a:graphicData uri="http://schemas.microsoft.com/office/word/2010/wordprocessingShape">
                    <wps:wsp>
                      <wps:cNvSpPr/>
                      <wps:spPr>
                        <a:xfrm>
                          <a:off x="0" y="0"/>
                          <a:ext cx="600075" cy="3429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371601" id="Oval 23" o:spid="_x0000_s1026" style="position:absolute;margin-left:3.7pt;margin-top:103.5pt;width:47.25pt;height:27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" fillcolor="white [3201]" strokecolor="#f79646 [3209]" strokeweight="2pt"/>
            </w:pict>
          </mc:Fallback>
        </mc:AlternateContent>
      </w:r>
      <w:r w:rsidRPr="0018056C">
        <w:rPr>
          <w:noProof/>
        </w:rPr>
        <mc:AlternateContent>
          <mc:Choice Requires="wps">
            <w:drawing>
              <wp:anchor distT="0" distB="0" distL="114300" distR="114300" simplePos="0" relativeHeight="251683840" behindDoc="0" locked="0" layoutInCell="1" allowOverlap="1" wp14:anchorId="1D51C5C5" wp14:editId="1D5F2BC2">
                <wp:simplePos x="0" y="0"/>
                <wp:positionH relativeFrom="column">
                  <wp:posOffset>1266825</wp:posOffset>
                </wp:positionH>
                <wp:positionV relativeFrom="paragraph">
                  <wp:posOffset>0</wp:posOffset>
                </wp:positionV>
                <wp:extent cx="4343400" cy="45624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4343400" cy="45624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3EC0A9" id="Rectangle 19" o:spid="_x0000_s1026" style="position:absolute;margin-left:99.75pt;margin-top:0;width:342pt;height:359.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" fillcolor="white [3201]" strokecolor="#f79646 [3209]" strokeweight="2pt"/>
            </w:pict>
          </mc:Fallback>
        </mc:AlternateContent>
      </w:r>
      <w:r w:rsidRPr="0018056C">
        <w:rPr>
          <w:noProof/>
        </w:rPr>
        <mc:AlternateContent>
          <mc:Choice Requires="wps">
            <w:drawing>
              <wp:anchor distT="0" distB="0" distL="114300" distR="114300" simplePos="0" relativeHeight="251684864" behindDoc="0" locked="0" layoutInCell="1" allowOverlap="1" wp14:anchorId="1E546497" wp14:editId="26A3BAB1">
                <wp:simplePos x="0" y="0"/>
                <wp:positionH relativeFrom="column">
                  <wp:posOffset>695325</wp:posOffset>
                </wp:positionH>
                <wp:positionV relativeFrom="paragraph">
                  <wp:posOffset>462915</wp:posOffset>
                </wp:positionV>
                <wp:extent cx="1971675" cy="1038225"/>
                <wp:effectExtent l="0" t="0" r="28575" b="28575"/>
                <wp:wrapNone/>
                <wp:docPr id="90" name="Straight Connector 90"/>
                <wp:cNvGraphicFramePr/>
                <a:graphic xmlns:a="http://schemas.openxmlformats.org/drawingml/2006/main">
                  <a:graphicData uri="http://schemas.microsoft.com/office/word/2010/wordprocessingShape">
                    <wps:wsp>
                      <wps:cNvCnPr/>
                      <wps:spPr>
                        <a:xfrm flipV="1">
                          <a:off x="0" y="0"/>
                          <a:ext cx="1971675" cy="1038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AFA264" id="Straight Connector 90"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75pt,36.45pt" to="210pt,1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" strokecolor="#4579b8 [3044]"/>
            </w:pict>
          </mc:Fallback>
        </mc:AlternateContent>
      </w:r>
      <w:r w:rsidRPr="0018056C">
        <w:rPr>
          <w:noProof/>
        </w:rPr>
        <mc:AlternateContent>
          <mc:Choice Requires="wps">
            <w:drawing>
              <wp:anchor distT="0" distB="0" distL="114300" distR="114300" simplePos="0" relativeHeight="251689984" behindDoc="0" locked="0" layoutInCell="1" allowOverlap="1" wp14:anchorId="67E80ED5" wp14:editId="0B11CF74">
                <wp:simplePos x="0" y="0"/>
                <wp:positionH relativeFrom="column">
                  <wp:posOffset>2600325</wp:posOffset>
                </wp:positionH>
                <wp:positionV relativeFrom="paragraph">
                  <wp:posOffset>106680</wp:posOffset>
                </wp:positionV>
                <wp:extent cx="1571625" cy="485775"/>
                <wp:effectExtent l="0" t="0" r="28575" b="28575"/>
                <wp:wrapNone/>
                <wp:docPr id="57" name="Oval 57"/>
                <wp:cNvGraphicFramePr/>
                <a:graphic xmlns:a="http://schemas.openxmlformats.org/drawingml/2006/main">
                  <a:graphicData uri="http://schemas.microsoft.com/office/word/2010/wordprocessingShape">
                    <wps:wsp>
                      <wps:cNvSpPr/>
                      <wps:spPr>
                        <a:xfrm>
                          <a:off x="0" y="0"/>
                          <a:ext cx="1571625" cy="485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E407A5" w14:textId="77777777" w:rsidR="0018056C" w:rsidRDefault="0018056C" w:rsidP="0018056C">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E80ED5" id="Oval 57" o:spid="_x0000_s1033" style="position:absolute;margin-left:204.75pt;margin-top:8.4pt;width:123.75pt;height:38.2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" fillcolor="#4f81bd [3204]" strokecolor="#243f60 [1604]" strokeweight="2pt">
                <v:textbox>
                  <w:txbxContent>
                    <w:p w14:paraId="40E407A5" w14:textId="77777777" w:rsidR="0018056C" w:rsidRDefault="0018056C" w:rsidP="0018056C">
                      <w:pPr>
                        <w:jc w:val="center"/>
                      </w:pPr>
                      <w:r>
                        <w:t>Login</w:t>
                      </w:r>
                    </w:p>
                  </w:txbxContent>
                </v:textbox>
              </v:oval>
            </w:pict>
          </mc:Fallback>
        </mc:AlternateContent>
      </w:r>
      <w:r w:rsidRPr="0018056C">
        <w:rPr>
          <w:noProof/>
        </w:rPr>
        <mc:AlternateContent>
          <mc:Choice Requires="wps">
            <w:drawing>
              <wp:anchor distT="0" distB="0" distL="114300" distR="114300" simplePos="0" relativeHeight="251697152" behindDoc="0" locked="0" layoutInCell="1" allowOverlap="1" wp14:anchorId="1BF23B6F" wp14:editId="75D1EE12">
                <wp:simplePos x="0" y="0"/>
                <wp:positionH relativeFrom="column">
                  <wp:posOffset>66675</wp:posOffset>
                </wp:positionH>
                <wp:positionV relativeFrom="paragraph">
                  <wp:posOffset>1876425</wp:posOffset>
                </wp:positionV>
                <wp:extent cx="257175" cy="161925"/>
                <wp:effectExtent l="0" t="0" r="28575" b="28575"/>
                <wp:wrapNone/>
                <wp:docPr id="96" name="Straight Connector 96"/>
                <wp:cNvGraphicFramePr/>
                <a:graphic xmlns:a="http://schemas.openxmlformats.org/drawingml/2006/main">
                  <a:graphicData uri="http://schemas.microsoft.com/office/word/2010/wordprocessingShape">
                    <wps:wsp>
                      <wps:cNvCnPr/>
                      <wps:spPr>
                        <a:xfrm flipH="1">
                          <a:off x="0" y="0"/>
                          <a:ext cx="257175"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BE95CE" id="Straight Connector 96" o:spid="_x0000_s1026" style="position:absolute;flip:x;z-index:251697152;visibility:visible;mso-wrap-style:square;mso-wrap-distance-left:9pt;mso-wrap-distance-top:0;mso-wrap-distance-right:9pt;mso-wrap-distance-bottom:0;mso-position-horizontal:absolute;mso-position-horizontal-relative:text;mso-position-vertical:absolute;mso-position-vertical-relative:text" from="5.25pt,147.75pt" to="25.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" strokecolor="#4579b8 [3044]"/>
            </w:pict>
          </mc:Fallback>
        </mc:AlternateContent>
      </w:r>
      <w:r w:rsidRPr="0018056C">
        <w:rPr>
          <w:noProof/>
        </w:rPr>
        <mc:AlternateContent>
          <mc:Choice Requires="wps">
            <w:drawing>
              <wp:anchor distT="0" distB="0" distL="114300" distR="114300" simplePos="0" relativeHeight="251698176" behindDoc="0" locked="0" layoutInCell="1" allowOverlap="1" wp14:anchorId="1ECE5481" wp14:editId="6C8C9B9F">
                <wp:simplePos x="0" y="0"/>
                <wp:positionH relativeFrom="column">
                  <wp:posOffset>333375</wp:posOffset>
                </wp:positionH>
                <wp:positionV relativeFrom="paragraph">
                  <wp:posOffset>1876425</wp:posOffset>
                </wp:positionV>
                <wp:extent cx="228600" cy="161925"/>
                <wp:effectExtent l="0" t="0" r="19050" b="28575"/>
                <wp:wrapNone/>
                <wp:docPr id="97" name="Straight Connector 97"/>
                <wp:cNvGraphicFramePr/>
                <a:graphic xmlns:a="http://schemas.openxmlformats.org/drawingml/2006/main">
                  <a:graphicData uri="http://schemas.microsoft.com/office/word/2010/wordprocessingShape">
                    <wps:wsp>
                      <wps:cNvCnPr/>
                      <wps:spPr>
                        <a:xfrm flipH="1" flipV="1">
                          <a:off x="0" y="0"/>
                          <a:ext cx="228600"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195746" id="Straight Connector 97" o:spid="_x0000_s1026" style="position:absolute;flip:x y;z-index:251698176;visibility:visible;mso-wrap-style:square;mso-wrap-distance-left:9pt;mso-wrap-distance-top:0;mso-wrap-distance-right:9pt;mso-wrap-distance-bottom:0;mso-position-horizontal:absolute;mso-position-horizontal-relative:text;mso-position-vertical:absolute;mso-position-vertical-relative:text" from="26.25pt,147.75pt" to="44.2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" strokecolor="#4579b8 [3044]"/>
            </w:pict>
          </mc:Fallback>
        </mc:AlternateContent>
      </w:r>
      <w:r w:rsidRPr="0018056C">
        <w:rPr>
          <w:noProof/>
        </w:rPr>
        <mc:AlternateContent>
          <mc:Choice Requires="wps">
            <w:drawing>
              <wp:anchor distT="0" distB="0" distL="114300" distR="114300" simplePos="0" relativeHeight="251699200" behindDoc="0" locked="0" layoutInCell="1" allowOverlap="1" wp14:anchorId="693B1CE5" wp14:editId="1BD05A08">
                <wp:simplePos x="0" y="0"/>
                <wp:positionH relativeFrom="column">
                  <wp:posOffset>0</wp:posOffset>
                </wp:positionH>
                <wp:positionV relativeFrom="paragraph">
                  <wp:posOffset>2390775</wp:posOffset>
                </wp:positionV>
                <wp:extent cx="333375" cy="276225"/>
                <wp:effectExtent l="0" t="0" r="28575" b="28575"/>
                <wp:wrapNone/>
                <wp:docPr id="98" name="Straight Connector 98"/>
                <wp:cNvGraphicFramePr/>
                <a:graphic xmlns:a="http://schemas.openxmlformats.org/drawingml/2006/main">
                  <a:graphicData uri="http://schemas.microsoft.com/office/word/2010/wordprocessingShape">
                    <wps:wsp>
                      <wps:cNvCnPr/>
                      <wps:spPr>
                        <a:xfrm flipH="1">
                          <a:off x="0" y="0"/>
                          <a:ext cx="333375" cy="276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21D9D2" id="Straight Connector 98" o:spid="_x0000_s1026" style="position:absolute;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88.25pt" to="26.25pt,2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" strokecolor="#4579b8 [3044]"/>
            </w:pict>
          </mc:Fallback>
        </mc:AlternateContent>
      </w:r>
      <w:r w:rsidRPr="0018056C">
        <w:rPr>
          <w:noProof/>
        </w:rPr>
        <mc:AlternateContent>
          <mc:Choice Requires="wps">
            <w:drawing>
              <wp:anchor distT="0" distB="0" distL="114300" distR="114300" simplePos="0" relativeHeight="251700224" behindDoc="0" locked="0" layoutInCell="1" allowOverlap="1" wp14:anchorId="231A9A68" wp14:editId="4EA255C8">
                <wp:simplePos x="0" y="0"/>
                <wp:positionH relativeFrom="column">
                  <wp:posOffset>352425</wp:posOffset>
                </wp:positionH>
                <wp:positionV relativeFrom="paragraph">
                  <wp:posOffset>2390140</wp:posOffset>
                </wp:positionV>
                <wp:extent cx="295275" cy="247650"/>
                <wp:effectExtent l="0" t="0" r="28575" b="19050"/>
                <wp:wrapNone/>
                <wp:docPr id="28" name="Straight Connector 28"/>
                <wp:cNvGraphicFramePr/>
                <a:graphic xmlns:a="http://schemas.openxmlformats.org/drawingml/2006/main">
                  <a:graphicData uri="http://schemas.microsoft.com/office/word/2010/wordprocessingShape">
                    <wps:wsp>
                      <wps:cNvCnPr/>
                      <wps:spPr>
                        <a:xfrm flipH="1" flipV="1">
                          <a:off x="0" y="0"/>
                          <a:ext cx="295275"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78B117" id="Straight Connector 28" o:spid="_x0000_s1026" style="position:absolute;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5pt,188.2pt" to="51pt,20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" strokecolor="#4579b8 [3044]"/>
            </w:pict>
          </mc:Fallback>
        </mc:AlternateContent>
      </w:r>
      <w:r w:rsidR="007A12C5">
        <w:br/>
      </w:r>
      <w:r w:rsidR="007A12C5">
        <w:br/>
      </w:r>
      <w:r w:rsidR="007A12C5">
        <w:br/>
      </w:r>
    </w:p>
    <w:p w14:paraId="7ED75082" w14:textId="68E3BFCD" w:rsidR="00D62FE7" w:rsidRDefault="00D62FE7">
      <w:pPr>
        <w:widowControl/>
        <w:autoSpaceDE/>
        <w:autoSpaceDN/>
        <w:spacing w:after="160" w:line="259" w:lineRule="auto"/>
      </w:pPr>
      <w:r w:rsidRPr="0018056C">
        <w:rPr>
          <w:noProof/>
        </w:rPr>
        <mc:AlternateContent>
          <mc:Choice Requires="wps">
            <w:drawing>
              <wp:anchor distT="0" distB="0" distL="114300" distR="114300" simplePos="0" relativeHeight="251695104" behindDoc="0" locked="0" layoutInCell="1" allowOverlap="1" wp14:anchorId="28C03A2E" wp14:editId="0815919D">
                <wp:simplePos x="0" y="0"/>
                <wp:positionH relativeFrom="column">
                  <wp:posOffset>2873375</wp:posOffset>
                </wp:positionH>
                <wp:positionV relativeFrom="paragraph">
                  <wp:posOffset>13335</wp:posOffset>
                </wp:positionV>
                <wp:extent cx="1771650" cy="609600"/>
                <wp:effectExtent l="0" t="0" r="19050" b="19050"/>
                <wp:wrapNone/>
                <wp:docPr id="5" name="Oval 5"/>
                <wp:cNvGraphicFramePr/>
                <a:graphic xmlns:a="http://schemas.openxmlformats.org/drawingml/2006/main">
                  <a:graphicData uri="http://schemas.microsoft.com/office/word/2010/wordprocessingShape">
                    <wps:wsp>
                      <wps:cNvSpPr/>
                      <wps:spPr>
                        <a:xfrm>
                          <a:off x="0" y="0"/>
                          <a:ext cx="177165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E0330D" w14:textId="77777777" w:rsidR="0018056C" w:rsidRDefault="0018056C" w:rsidP="0018056C">
                            <w:pPr>
                              <w:jc w:val="center"/>
                            </w:pPr>
                            <w:r>
                              <w:t>Forgot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C03A2E" id="Oval 5" o:spid="_x0000_s1034" style="position:absolute;margin-left:226.25pt;margin-top:1.05pt;width:139.5pt;height:4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" fillcolor="#4f81bd [3204]" strokecolor="#243f60 [1604]" strokeweight="2pt">
                <v:textbox>
                  <w:txbxContent>
                    <w:p w14:paraId="60E0330D" w14:textId="77777777" w:rsidR="0018056C" w:rsidRDefault="0018056C" w:rsidP="0018056C">
                      <w:pPr>
                        <w:jc w:val="center"/>
                      </w:pPr>
                      <w:r>
                        <w:t>Forgot Password</w:t>
                      </w:r>
                    </w:p>
                  </w:txbxContent>
                </v:textbox>
              </v:oval>
            </w:pict>
          </mc:Fallback>
        </mc:AlternateContent>
      </w:r>
    </w:p>
    <w:p w14:paraId="04EDD0DA" w14:textId="77FE7DC6" w:rsidR="00D62FE7" w:rsidRDefault="00D62FE7">
      <w:pPr>
        <w:widowControl/>
        <w:autoSpaceDE/>
        <w:autoSpaceDN/>
        <w:spacing w:after="160" w:line="259" w:lineRule="auto"/>
      </w:pPr>
      <w:r w:rsidRPr="0018056C">
        <w:rPr>
          <w:noProof/>
        </w:rPr>
        <mc:AlternateContent>
          <mc:Choice Requires="wps">
            <w:drawing>
              <wp:anchor distT="0" distB="0" distL="114300" distR="114300" simplePos="0" relativeHeight="251685888" behindDoc="0" locked="0" layoutInCell="1" allowOverlap="1" wp14:anchorId="723DD6DD" wp14:editId="76B2E991">
                <wp:simplePos x="0" y="0"/>
                <wp:positionH relativeFrom="column">
                  <wp:posOffset>720725</wp:posOffset>
                </wp:positionH>
                <wp:positionV relativeFrom="paragraph">
                  <wp:posOffset>33655</wp:posOffset>
                </wp:positionV>
                <wp:extent cx="2133600" cy="552450"/>
                <wp:effectExtent l="0" t="0" r="19050" b="19050"/>
                <wp:wrapNone/>
                <wp:docPr id="91" name="Straight Connector 91"/>
                <wp:cNvGraphicFramePr/>
                <a:graphic xmlns:a="http://schemas.openxmlformats.org/drawingml/2006/main">
                  <a:graphicData uri="http://schemas.microsoft.com/office/word/2010/wordprocessingShape">
                    <wps:wsp>
                      <wps:cNvCnPr/>
                      <wps:spPr>
                        <a:xfrm flipV="1">
                          <a:off x="0" y="0"/>
                          <a:ext cx="2133600" cy="552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86B702" id="Straight Connector 91"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75pt,2.65pt" to="224.75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" strokecolor="#4579b8 [3044]"/>
            </w:pict>
          </mc:Fallback>
        </mc:AlternateContent>
      </w:r>
    </w:p>
    <w:p w14:paraId="559C4826" w14:textId="6BE245C5" w:rsidR="00D62FE7" w:rsidRDefault="00D62FE7">
      <w:pPr>
        <w:widowControl/>
        <w:autoSpaceDE/>
        <w:autoSpaceDN/>
        <w:spacing w:after="160" w:line="259" w:lineRule="auto"/>
      </w:pPr>
      <w:r w:rsidRPr="0018056C">
        <w:rPr>
          <w:noProof/>
        </w:rPr>
        <mc:AlternateContent>
          <mc:Choice Requires="wps">
            <w:drawing>
              <wp:anchor distT="0" distB="0" distL="114300" distR="114300" simplePos="0" relativeHeight="251691008" behindDoc="0" locked="0" layoutInCell="1" allowOverlap="1" wp14:anchorId="7D476C2A" wp14:editId="523DA57E">
                <wp:simplePos x="0" y="0"/>
                <wp:positionH relativeFrom="column">
                  <wp:posOffset>2981325</wp:posOffset>
                </wp:positionH>
                <wp:positionV relativeFrom="paragraph">
                  <wp:posOffset>141605</wp:posOffset>
                </wp:positionV>
                <wp:extent cx="1571625" cy="885825"/>
                <wp:effectExtent l="0" t="0" r="28575" b="28575"/>
                <wp:wrapNone/>
                <wp:docPr id="58" name="Oval 58"/>
                <wp:cNvGraphicFramePr/>
                <a:graphic xmlns:a="http://schemas.openxmlformats.org/drawingml/2006/main">
                  <a:graphicData uri="http://schemas.microsoft.com/office/word/2010/wordprocessingShape">
                    <wps:wsp>
                      <wps:cNvSpPr/>
                      <wps:spPr>
                        <a:xfrm>
                          <a:off x="0" y="0"/>
                          <a:ext cx="1571625"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0E7962" w14:textId="77777777" w:rsidR="0018056C" w:rsidRDefault="0018056C" w:rsidP="0018056C">
                            <w:pPr>
                              <w:jc w:val="center"/>
                            </w:pPr>
                            <w:r>
                              <w:t>Get Appointment Schedule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D476C2A" id="Oval 58" o:spid="_x0000_s1035" style="position:absolute;margin-left:234.75pt;margin-top:11.15pt;width:123.75pt;height:69.7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" fillcolor="#4f81bd [3204]" strokecolor="#243f60 [1604]" strokeweight="2pt">
                <v:textbox>
                  <w:txbxContent>
                    <w:p w14:paraId="100E7962" w14:textId="77777777" w:rsidR="0018056C" w:rsidRDefault="0018056C" w:rsidP="0018056C">
                      <w:pPr>
                        <w:jc w:val="center"/>
                      </w:pPr>
                      <w:r>
                        <w:t>Get Appointment Schedule</w:t>
                      </w:r>
                    </w:p>
                  </w:txbxContent>
                </v:textbox>
              </v:oval>
            </w:pict>
          </mc:Fallback>
        </mc:AlternateContent>
      </w:r>
    </w:p>
    <w:p w14:paraId="05B64C35" w14:textId="5392074F" w:rsidR="00D62FE7" w:rsidRDefault="00926F7B">
      <w:pPr>
        <w:widowControl/>
        <w:autoSpaceDE/>
        <w:autoSpaceDN/>
        <w:spacing w:after="160" w:line="259" w:lineRule="auto"/>
      </w:pPr>
      <w:r>
        <w:rPr>
          <w:noProof/>
        </w:rPr>
        <mc:AlternateContent>
          <mc:Choice Requires="wps">
            <w:drawing>
              <wp:anchor distT="0" distB="0" distL="114300" distR="114300" simplePos="0" relativeHeight="251740160" behindDoc="0" locked="0" layoutInCell="1" allowOverlap="1" wp14:anchorId="242F4F2C" wp14:editId="2743E540">
                <wp:simplePos x="0" y="0"/>
                <wp:positionH relativeFrom="column">
                  <wp:posOffset>339725</wp:posOffset>
                </wp:positionH>
                <wp:positionV relativeFrom="paragraph">
                  <wp:posOffset>207645</wp:posOffset>
                </wp:positionV>
                <wp:extent cx="9525" cy="723900"/>
                <wp:effectExtent l="0" t="0" r="28575" b="19050"/>
                <wp:wrapNone/>
                <wp:docPr id="395" name="Straight Connector 395"/>
                <wp:cNvGraphicFramePr/>
                <a:graphic xmlns:a="http://schemas.openxmlformats.org/drawingml/2006/main">
                  <a:graphicData uri="http://schemas.microsoft.com/office/word/2010/wordprocessingShape">
                    <wps:wsp>
                      <wps:cNvCnPr/>
                      <wps:spPr>
                        <a:xfrm>
                          <a:off x="0" y="0"/>
                          <a:ext cx="9525" cy="723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256587" id="Straight Connector 395"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26.75pt,16.35pt" to="27.5pt,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" strokecolor="#4579b8 [3044]"/>
            </w:pict>
          </mc:Fallback>
        </mc:AlternateContent>
      </w:r>
      <w:r w:rsidR="00D62FE7" w:rsidRPr="0018056C">
        <w:rPr>
          <w:noProof/>
        </w:rPr>
        <mc:AlternateContent>
          <mc:Choice Requires="wps">
            <w:drawing>
              <wp:anchor distT="0" distB="0" distL="114300" distR="114300" simplePos="0" relativeHeight="251696128" behindDoc="0" locked="0" layoutInCell="1" allowOverlap="1" wp14:anchorId="0EDCFE6D" wp14:editId="509FB206">
                <wp:simplePos x="0" y="0"/>
                <wp:positionH relativeFrom="column">
                  <wp:posOffset>682625</wp:posOffset>
                </wp:positionH>
                <wp:positionV relativeFrom="paragraph">
                  <wp:posOffset>55245</wp:posOffset>
                </wp:positionV>
                <wp:extent cx="2400300" cy="2724150"/>
                <wp:effectExtent l="0" t="0" r="19050" b="19050"/>
                <wp:wrapNone/>
                <wp:docPr id="6" name="Straight Connector 6"/>
                <wp:cNvGraphicFramePr/>
                <a:graphic xmlns:a="http://schemas.openxmlformats.org/drawingml/2006/main">
                  <a:graphicData uri="http://schemas.microsoft.com/office/word/2010/wordprocessingShape">
                    <wps:wsp>
                      <wps:cNvCnPr/>
                      <wps:spPr>
                        <a:xfrm>
                          <a:off x="0" y="0"/>
                          <a:ext cx="2400300" cy="2724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DBAF1D" id="Straight Connector 6"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75pt,4.35pt" to="242.75pt,2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" strokecolor="#4579b8 [3044]"/>
            </w:pict>
          </mc:Fallback>
        </mc:AlternateContent>
      </w:r>
      <w:r w:rsidR="00D62FE7" w:rsidRPr="0018056C">
        <w:rPr>
          <w:noProof/>
        </w:rPr>
        <mc:AlternateContent>
          <mc:Choice Requires="wps">
            <w:drawing>
              <wp:anchor distT="0" distB="0" distL="114300" distR="114300" simplePos="0" relativeHeight="251688960" behindDoc="0" locked="0" layoutInCell="1" allowOverlap="1" wp14:anchorId="31116447" wp14:editId="6945BD45">
                <wp:simplePos x="0" y="0"/>
                <wp:positionH relativeFrom="column">
                  <wp:posOffset>711200</wp:posOffset>
                </wp:positionH>
                <wp:positionV relativeFrom="paragraph">
                  <wp:posOffset>74294</wp:posOffset>
                </wp:positionV>
                <wp:extent cx="2305050" cy="2143125"/>
                <wp:effectExtent l="0" t="0" r="19050" b="28575"/>
                <wp:wrapNone/>
                <wp:docPr id="94" name="Straight Connector 94"/>
                <wp:cNvGraphicFramePr/>
                <a:graphic xmlns:a="http://schemas.openxmlformats.org/drawingml/2006/main">
                  <a:graphicData uri="http://schemas.microsoft.com/office/word/2010/wordprocessingShape">
                    <wps:wsp>
                      <wps:cNvCnPr/>
                      <wps:spPr>
                        <a:xfrm>
                          <a:off x="0" y="0"/>
                          <a:ext cx="2305050" cy="2143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03DA7A" id="Straight Connector 94"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pt,5.85pt" to="237.5pt,17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" strokecolor="#4579b8 [3044]"/>
            </w:pict>
          </mc:Fallback>
        </mc:AlternateContent>
      </w:r>
      <w:r w:rsidR="00D62FE7" w:rsidRPr="0018056C">
        <w:rPr>
          <w:noProof/>
        </w:rPr>
        <mc:AlternateContent>
          <mc:Choice Requires="wps">
            <w:drawing>
              <wp:anchor distT="0" distB="0" distL="114300" distR="114300" simplePos="0" relativeHeight="251687936" behindDoc="0" locked="0" layoutInCell="1" allowOverlap="1" wp14:anchorId="77AE138D" wp14:editId="7C8DEBDB">
                <wp:simplePos x="0" y="0"/>
                <wp:positionH relativeFrom="column">
                  <wp:posOffset>720725</wp:posOffset>
                </wp:positionH>
                <wp:positionV relativeFrom="paragraph">
                  <wp:posOffset>64770</wp:posOffset>
                </wp:positionV>
                <wp:extent cx="2066925" cy="1000125"/>
                <wp:effectExtent l="0" t="0" r="28575" b="28575"/>
                <wp:wrapNone/>
                <wp:docPr id="93" name="Straight Connector 93"/>
                <wp:cNvGraphicFramePr/>
                <a:graphic xmlns:a="http://schemas.openxmlformats.org/drawingml/2006/main">
                  <a:graphicData uri="http://schemas.microsoft.com/office/word/2010/wordprocessingShape">
                    <wps:wsp>
                      <wps:cNvCnPr/>
                      <wps:spPr>
                        <a:xfrm>
                          <a:off x="0" y="0"/>
                          <a:ext cx="2066925" cy="1000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B956FB" id="Straight Connector 93"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75pt,5.1pt" to="219.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" strokecolor="#4579b8 [3044]"/>
            </w:pict>
          </mc:Fallback>
        </mc:AlternateContent>
      </w:r>
      <w:r w:rsidR="00D62FE7" w:rsidRPr="0018056C">
        <w:rPr>
          <w:noProof/>
        </w:rPr>
        <mc:AlternateContent>
          <mc:Choice Requires="wps">
            <w:drawing>
              <wp:anchor distT="0" distB="0" distL="114300" distR="114300" simplePos="0" relativeHeight="251686912" behindDoc="0" locked="0" layoutInCell="1" allowOverlap="1" wp14:anchorId="54F9AF16" wp14:editId="7F6DD9AF">
                <wp:simplePos x="0" y="0"/>
                <wp:positionH relativeFrom="column">
                  <wp:posOffset>692149</wp:posOffset>
                </wp:positionH>
                <wp:positionV relativeFrom="paragraph">
                  <wp:posOffset>45721</wp:posOffset>
                </wp:positionV>
                <wp:extent cx="2276475" cy="247650"/>
                <wp:effectExtent l="0" t="0" r="28575" b="19050"/>
                <wp:wrapNone/>
                <wp:docPr id="92" name="Straight Connector 92"/>
                <wp:cNvGraphicFramePr/>
                <a:graphic xmlns:a="http://schemas.openxmlformats.org/drawingml/2006/main">
                  <a:graphicData uri="http://schemas.microsoft.com/office/word/2010/wordprocessingShape">
                    <wps:wsp>
                      <wps:cNvCnPr/>
                      <wps:spPr>
                        <a:xfrm>
                          <a:off x="0" y="0"/>
                          <a:ext cx="2276475"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381D64" id="Straight Connector 92"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5pt,3.6pt" to="233.7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" strokecolor="#4579b8 [3044]"/>
            </w:pict>
          </mc:Fallback>
        </mc:AlternateContent>
      </w:r>
    </w:p>
    <w:p w14:paraId="48B9B20B" w14:textId="77777777" w:rsidR="00D62FE7" w:rsidRDefault="00D62FE7">
      <w:pPr>
        <w:widowControl/>
        <w:autoSpaceDE/>
        <w:autoSpaceDN/>
        <w:spacing w:after="160" w:line="259" w:lineRule="auto"/>
      </w:pPr>
    </w:p>
    <w:p w14:paraId="18A10FF9" w14:textId="08D39A6A" w:rsidR="00D62FE7" w:rsidRDefault="00D62FE7">
      <w:pPr>
        <w:widowControl/>
        <w:autoSpaceDE/>
        <w:autoSpaceDN/>
        <w:spacing w:after="160" w:line="259" w:lineRule="auto"/>
      </w:pPr>
    </w:p>
    <w:p w14:paraId="5C46731A" w14:textId="1D5F3D63" w:rsidR="00D62FE7" w:rsidRDefault="00D62FE7">
      <w:pPr>
        <w:widowControl/>
        <w:autoSpaceDE/>
        <w:autoSpaceDN/>
        <w:spacing w:after="160" w:line="259" w:lineRule="auto"/>
      </w:pPr>
      <w:r w:rsidRPr="0018056C">
        <w:rPr>
          <w:noProof/>
        </w:rPr>
        <mc:AlternateContent>
          <mc:Choice Requires="wps">
            <w:drawing>
              <wp:anchor distT="0" distB="0" distL="114300" distR="114300" simplePos="0" relativeHeight="251692032" behindDoc="0" locked="0" layoutInCell="1" allowOverlap="1" wp14:anchorId="7A1B2B4C" wp14:editId="1B89810D">
                <wp:simplePos x="0" y="0"/>
                <wp:positionH relativeFrom="margin">
                  <wp:posOffset>2778125</wp:posOffset>
                </wp:positionH>
                <wp:positionV relativeFrom="paragraph">
                  <wp:posOffset>11430</wp:posOffset>
                </wp:positionV>
                <wp:extent cx="2124075" cy="552450"/>
                <wp:effectExtent l="0" t="0" r="28575" b="19050"/>
                <wp:wrapNone/>
                <wp:docPr id="95" name="Oval 95"/>
                <wp:cNvGraphicFramePr/>
                <a:graphic xmlns:a="http://schemas.openxmlformats.org/drawingml/2006/main">
                  <a:graphicData uri="http://schemas.microsoft.com/office/word/2010/wordprocessingShape">
                    <wps:wsp>
                      <wps:cNvSpPr/>
                      <wps:spPr>
                        <a:xfrm>
                          <a:off x="0" y="0"/>
                          <a:ext cx="2124075" cy="5524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522751" w14:textId="306A649E" w:rsidR="0018056C" w:rsidRPr="00D62FE7" w:rsidRDefault="00D62FE7" w:rsidP="0018056C">
                            <w:pPr>
                              <w:jc w:val="center"/>
                              <w:rPr>
                                <w:lang w:val="en-IN"/>
                              </w:rPr>
                            </w:pPr>
                            <w:r>
                              <w:rPr>
                                <w:lang w:val="en-IN"/>
                              </w:rPr>
                              <w:t>Approve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1B2B4C" id="Oval 95" o:spid="_x0000_s1036" style="position:absolute;margin-left:218.75pt;margin-top:.9pt;width:167.25pt;height:43.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" fillcolor="#4f81bd [3204]" strokecolor="#243f60 [1604]" strokeweight="2pt">
                <v:textbox>
                  <w:txbxContent>
                    <w:p w14:paraId="19522751" w14:textId="306A649E" w:rsidR="0018056C" w:rsidRPr="00D62FE7" w:rsidRDefault="00D62FE7" w:rsidP="0018056C">
                      <w:pPr>
                        <w:jc w:val="center"/>
                        <w:rPr>
                          <w:lang w:val="en-IN"/>
                        </w:rPr>
                      </w:pPr>
                      <w:r>
                        <w:rPr>
                          <w:lang w:val="en-IN"/>
                        </w:rPr>
                        <w:t>Approve Appointment</w:t>
                      </w:r>
                    </w:p>
                  </w:txbxContent>
                </v:textbox>
                <w10:wrap anchorx="margin"/>
              </v:oval>
            </w:pict>
          </mc:Fallback>
        </mc:AlternateContent>
      </w:r>
    </w:p>
    <w:p w14:paraId="31621D50" w14:textId="430C9447" w:rsidR="00D62FE7" w:rsidRDefault="00D62FE7">
      <w:pPr>
        <w:widowControl/>
        <w:autoSpaceDE/>
        <w:autoSpaceDN/>
        <w:spacing w:after="160" w:line="259" w:lineRule="auto"/>
      </w:pPr>
    </w:p>
    <w:p w14:paraId="776BA0A0" w14:textId="69C2C219" w:rsidR="00D62FE7" w:rsidRDefault="00D62FE7">
      <w:pPr>
        <w:widowControl/>
        <w:autoSpaceDE/>
        <w:autoSpaceDN/>
        <w:spacing w:after="160" w:line="259" w:lineRule="auto"/>
      </w:pPr>
      <w:r w:rsidRPr="0018056C">
        <w:rPr>
          <w:noProof/>
        </w:rPr>
        <mc:AlternateContent>
          <mc:Choice Requires="wps">
            <w:drawing>
              <wp:anchor distT="0" distB="0" distL="114300" distR="114300" simplePos="0" relativeHeight="251702272" behindDoc="0" locked="0" layoutInCell="1" allowOverlap="1" wp14:anchorId="0EF8FE3F" wp14:editId="6FB3F049">
                <wp:simplePos x="0" y="0"/>
                <wp:positionH relativeFrom="margin">
                  <wp:posOffset>2806700</wp:posOffset>
                </wp:positionH>
                <wp:positionV relativeFrom="paragraph">
                  <wp:posOffset>61595</wp:posOffset>
                </wp:positionV>
                <wp:extent cx="2124075" cy="552450"/>
                <wp:effectExtent l="0" t="0" r="28575" b="19050"/>
                <wp:wrapNone/>
                <wp:docPr id="99" name="Oval 99"/>
                <wp:cNvGraphicFramePr/>
                <a:graphic xmlns:a="http://schemas.openxmlformats.org/drawingml/2006/main">
                  <a:graphicData uri="http://schemas.microsoft.com/office/word/2010/wordprocessingShape">
                    <wps:wsp>
                      <wps:cNvSpPr/>
                      <wps:spPr>
                        <a:xfrm>
                          <a:off x="0" y="0"/>
                          <a:ext cx="2124075" cy="5524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431E7E" w14:textId="2F0A6904" w:rsidR="00D62FE7" w:rsidRPr="00D62FE7" w:rsidRDefault="00D62FE7" w:rsidP="00D62FE7">
                            <w:pPr>
                              <w:jc w:val="center"/>
                              <w:rPr>
                                <w:lang w:val="en-IN"/>
                              </w:rPr>
                            </w:pPr>
                            <w:r>
                              <w:rPr>
                                <w:lang w:val="en-IN"/>
                              </w:rPr>
                              <w:t>Give Consultation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F8FE3F" id="Oval 99" o:spid="_x0000_s1037" style="position:absolute;margin-left:221pt;margin-top:4.85pt;width:167.25pt;height:43.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" fillcolor="#4f81bd [3204]" strokecolor="#243f60 [1604]" strokeweight="2pt">
                <v:textbox>
                  <w:txbxContent>
                    <w:p w14:paraId="24431E7E" w14:textId="2F0A6904" w:rsidR="00D62FE7" w:rsidRPr="00D62FE7" w:rsidRDefault="00D62FE7" w:rsidP="00D62FE7">
                      <w:pPr>
                        <w:jc w:val="center"/>
                        <w:rPr>
                          <w:lang w:val="en-IN"/>
                        </w:rPr>
                      </w:pPr>
                      <w:r>
                        <w:rPr>
                          <w:lang w:val="en-IN"/>
                        </w:rPr>
                        <w:t>Give Consultation</w:t>
                      </w:r>
                    </w:p>
                  </w:txbxContent>
                </v:textbox>
                <w10:wrap anchorx="margin"/>
              </v:oval>
            </w:pict>
          </mc:Fallback>
        </mc:AlternateContent>
      </w:r>
    </w:p>
    <w:p w14:paraId="0E980B01" w14:textId="77777777" w:rsidR="00D62FE7" w:rsidRDefault="00D62FE7">
      <w:pPr>
        <w:widowControl/>
        <w:autoSpaceDE/>
        <w:autoSpaceDN/>
        <w:spacing w:after="160" w:line="259" w:lineRule="auto"/>
      </w:pPr>
    </w:p>
    <w:p w14:paraId="4467A0EE" w14:textId="50B3681B" w:rsidR="00D62FE7" w:rsidRDefault="00D62FE7">
      <w:pPr>
        <w:widowControl/>
        <w:autoSpaceDE/>
        <w:autoSpaceDN/>
        <w:spacing w:after="160" w:line="259" w:lineRule="auto"/>
      </w:pPr>
      <w:r w:rsidRPr="0018056C">
        <w:rPr>
          <w:noProof/>
        </w:rPr>
        <mc:AlternateContent>
          <mc:Choice Requires="wps">
            <w:drawing>
              <wp:anchor distT="0" distB="0" distL="114300" distR="114300" simplePos="0" relativeHeight="251693056" behindDoc="0" locked="0" layoutInCell="1" allowOverlap="1" wp14:anchorId="14F8D573" wp14:editId="2105F890">
                <wp:simplePos x="0" y="0"/>
                <wp:positionH relativeFrom="column">
                  <wp:posOffset>3019425</wp:posOffset>
                </wp:positionH>
                <wp:positionV relativeFrom="paragraph">
                  <wp:posOffset>114300</wp:posOffset>
                </wp:positionV>
                <wp:extent cx="1571625" cy="485775"/>
                <wp:effectExtent l="0" t="0" r="28575" b="28575"/>
                <wp:wrapNone/>
                <wp:docPr id="60" name="Oval 60"/>
                <wp:cNvGraphicFramePr/>
                <a:graphic xmlns:a="http://schemas.openxmlformats.org/drawingml/2006/main">
                  <a:graphicData uri="http://schemas.microsoft.com/office/word/2010/wordprocessingShape">
                    <wps:wsp>
                      <wps:cNvSpPr/>
                      <wps:spPr>
                        <a:xfrm>
                          <a:off x="0" y="0"/>
                          <a:ext cx="1571625" cy="485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9B08B6" w14:textId="77777777" w:rsidR="0018056C" w:rsidRDefault="0018056C" w:rsidP="0018056C">
                            <w:pPr>
                              <w:jc w:val="center"/>
                            </w:pPr>
                            <w:r>
                              <w:t>Publish Blog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F8D573" id="Oval 60" o:spid="_x0000_s1038" style="position:absolute;margin-left:237.75pt;margin-top:9pt;width:123.75pt;height:38.2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" fillcolor="#4f81bd [3204]" strokecolor="#243f60 [1604]" strokeweight="2pt">
                <v:textbox>
                  <w:txbxContent>
                    <w:p w14:paraId="449B08B6" w14:textId="77777777" w:rsidR="0018056C" w:rsidRDefault="0018056C" w:rsidP="0018056C">
                      <w:pPr>
                        <w:jc w:val="center"/>
                      </w:pPr>
                      <w:r>
                        <w:t>Publish Blog</w:t>
                      </w:r>
                    </w:p>
                  </w:txbxContent>
                </v:textbox>
              </v:oval>
            </w:pict>
          </mc:Fallback>
        </mc:AlternateContent>
      </w:r>
    </w:p>
    <w:p w14:paraId="4418034D" w14:textId="77777777" w:rsidR="00D62FE7" w:rsidRDefault="00D62FE7">
      <w:pPr>
        <w:widowControl/>
        <w:autoSpaceDE/>
        <w:autoSpaceDN/>
        <w:spacing w:after="160" w:line="259" w:lineRule="auto"/>
      </w:pPr>
    </w:p>
    <w:p w14:paraId="019CFA4A" w14:textId="55EC9BE1" w:rsidR="00D62FE7" w:rsidRDefault="00D62FE7">
      <w:pPr>
        <w:widowControl/>
        <w:autoSpaceDE/>
        <w:autoSpaceDN/>
        <w:spacing w:after="160" w:line="259" w:lineRule="auto"/>
      </w:pPr>
      <w:r w:rsidRPr="0018056C">
        <w:rPr>
          <w:noProof/>
        </w:rPr>
        <mc:AlternateContent>
          <mc:Choice Requires="wps">
            <w:drawing>
              <wp:anchor distT="0" distB="0" distL="114300" distR="114300" simplePos="0" relativeHeight="251694080" behindDoc="0" locked="0" layoutInCell="1" allowOverlap="1" wp14:anchorId="7C95305A" wp14:editId="631C487F">
                <wp:simplePos x="0" y="0"/>
                <wp:positionH relativeFrom="column">
                  <wp:posOffset>3048000</wp:posOffset>
                </wp:positionH>
                <wp:positionV relativeFrom="paragraph">
                  <wp:posOffset>111125</wp:posOffset>
                </wp:positionV>
                <wp:extent cx="1571625" cy="485775"/>
                <wp:effectExtent l="0" t="0" r="28575" b="28575"/>
                <wp:wrapNone/>
                <wp:docPr id="61" name="Oval 61"/>
                <wp:cNvGraphicFramePr/>
                <a:graphic xmlns:a="http://schemas.openxmlformats.org/drawingml/2006/main">
                  <a:graphicData uri="http://schemas.microsoft.com/office/word/2010/wordprocessingShape">
                    <wps:wsp>
                      <wps:cNvSpPr/>
                      <wps:spPr>
                        <a:xfrm>
                          <a:off x="0" y="0"/>
                          <a:ext cx="1571625" cy="485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A72332" w14:textId="77777777" w:rsidR="0018056C" w:rsidRDefault="0018056C" w:rsidP="0018056C">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95305A" id="Oval 61" o:spid="_x0000_s1039" style="position:absolute;margin-left:240pt;margin-top:8.75pt;width:123.75pt;height:38.2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" fillcolor="#4f81bd [3204]" strokecolor="#243f60 [1604]" strokeweight="2pt">
                <v:textbox>
                  <w:txbxContent>
                    <w:p w14:paraId="36A72332" w14:textId="77777777" w:rsidR="0018056C" w:rsidRDefault="0018056C" w:rsidP="0018056C">
                      <w:pPr>
                        <w:jc w:val="center"/>
                      </w:pPr>
                      <w:r>
                        <w:t>Logout</w:t>
                      </w:r>
                    </w:p>
                  </w:txbxContent>
                </v:textbox>
              </v:oval>
            </w:pict>
          </mc:Fallback>
        </mc:AlternateContent>
      </w:r>
    </w:p>
    <w:p w14:paraId="272BE284" w14:textId="77777777" w:rsidR="00D62FE7" w:rsidRDefault="00D62FE7">
      <w:pPr>
        <w:widowControl/>
        <w:autoSpaceDE/>
        <w:autoSpaceDN/>
        <w:spacing w:after="160" w:line="259" w:lineRule="auto"/>
      </w:pPr>
    </w:p>
    <w:p w14:paraId="0DD66A7F" w14:textId="77777777" w:rsidR="00D62FE7" w:rsidRDefault="00D62FE7">
      <w:pPr>
        <w:widowControl/>
        <w:autoSpaceDE/>
        <w:autoSpaceDN/>
        <w:spacing w:after="160" w:line="259" w:lineRule="auto"/>
      </w:pPr>
    </w:p>
    <w:p w14:paraId="4D99416E" w14:textId="628CE6B8" w:rsidR="00D62FE7" w:rsidRDefault="00D62FE7" w:rsidP="00D62FE7">
      <w:pPr>
        <w:tabs>
          <w:tab w:val="left" w:pos="7413"/>
        </w:tabs>
        <w:rPr>
          <w:sz w:val="28"/>
          <w:szCs w:val="28"/>
        </w:rPr>
      </w:pPr>
      <w:r>
        <w:rPr>
          <w:sz w:val="28"/>
          <w:szCs w:val="28"/>
        </w:rPr>
        <w:t xml:space="preserve">                                                       Fig : Use case diagram for doctor</w:t>
      </w:r>
    </w:p>
    <w:p w14:paraId="6E331D3C" w14:textId="77777777" w:rsidR="00D62FE7" w:rsidRDefault="00D62FE7">
      <w:pPr>
        <w:widowControl/>
        <w:autoSpaceDE/>
        <w:autoSpaceDN/>
        <w:spacing w:after="160" w:line="259" w:lineRule="auto"/>
      </w:pPr>
    </w:p>
    <w:p w14:paraId="39F57B50" w14:textId="77777777" w:rsidR="00D62FE7" w:rsidRDefault="00D62FE7" w:rsidP="00D62FE7">
      <w:pPr>
        <w:tabs>
          <w:tab w:val="left" w:pos="3030"/>
        </w:tabs>
        <w:rPr>
          <w:sz w:val="28"/>
          <w:szCs w:val="28"/>
        </w:rPr>
      </w:pPr>
      <w:r>
        <w:rPr>
          <w:sz w:val="28"/>
          <w:szCs w:val="28"/>
        </w:rPr>
        <w:t xml:space="preserve">In use case diagram of doctor. Doctor is </w:t>
      </w:r>
      <w:proofErr w:type="spellStart"/>
      <w:r>
        <w:rPr>
          <w:sz w:val="28"/>
          <w:szCs w:val="28"/>
        </w:rPr>
        <w:t>a</w:t>
      </w:r>
      <w:proofErr w:type="spellEnd"/>
      <w:r>
        <w:rPr>
          <w:sz w:val="28"/>
          <w:szCs w:val="28"/>
        </w:rPr>
        <w:t xml:space="preserve"> actor.</w:t>
      </w:r>
      <w:r>
        <w:rPr>
          <w:sz w:val="28"/>
          <w:szCs w:val="28"/>
        </w:rPr>
        <w:tab/>
      </w:r>
    </w:p>
    <w:p w14:paraId="198870ED" w14:textId="77777777" w:rsidR="00D62FE7" w:rsidRDefault="00D62FE7" w:rsidP="00D62FE7">
      <w:pPr>
        <w:tabs>
          <w:tab w:val="left" w:pos="7413"/>
        </w:tabs>
        <w:rPr>
          <w:sz w:val="28"/>
          <w:szCs w:val="28"/>
        </w:rPr>
      </w:pPr>
      <w:r>
        <w:rPr>
          <w:sz w:val="28"/>
          <w:szCs w:val="28"/>
        </w:rPr>
        <w:t>Doctor can handle following use cases:</w:t>
      </w:r>
    </w:p>
    <w:p w14:paraId="2260E4CE" w14:textId="77777777" w:rsidR="00D62FE7" w:rsidRDefault="00D62FE7" w:rsidP="00D62FE7">
      <w:pPr>
        <w:pStyle w:val="ListParagraph"/>
        <w:widowControl/>
        <w:numPr>
          <w:ilvl w:val="0"/>
          <w:numId w:val="28"/>
        </w:numPr>
        <w:tabs>
          <w:tab w:val="left" w:pos="7413"/>
        </w:tabs>
        <w:autoSpaceDE/>
        <w:autoSpaceDN/>
        <w:spacing w:after="160" w:line="259" w:lineRule="auto"/>
        <w:contextualSpacing/>
        <w:rPr>
          <w:sz w:val="28"/>
          <w:szCs w:val="28"/>
        </w:rPr>
      </w:pPr>
      <w:r>
        <w:rPr>
          <w:sz w:val="28"/>
          <w:szCs w:val="28"/>
        </w:rPr>
        <w:t>Login</w:t>
      </w:r>
    </w:p>
    <w:p w14:paraId="7A3668DB" w14:textId="77777777" w:rsidR="00D62FE7" w:rsidRDefault="00D62FE7" w:rsidP="00D62FE7">
      <w:pPr>
        <w:pStyle w:val="ListParagraph"/>
        <w:widowControl/>
        <w:numPr>
          <w:ilvl w:val="0"/>
          <w:numId w:val="28"/>
        </w:numPr>
        <w:tabs>
          <w:tab w:val="left" w:pos="7413"/>
        </w:tabs>
        <w:autoSpaceDE/>
        <w:autoSpaceDN/>
        <w:spacing w:after="160" w:line="259" w:lineRule="auto"/>
        <w:contextualSpacing/>
        <w:rPr>
          <w:sz w:val="28"/>
          <w:szCs w:val="28"/>
        </w:rPr>
      </w:pPr>
      <w:r>
        <w:rPr>
          <w:sz w:val="28"/>
          <w:szCs w:val="28"/>
        </w:rPr>
        <w:t>Forgot Password</w:t>
      </w:r>
    </w:p>
    <w:p w14:paraId="14619857" w14:textId="77777777" w:rsidR="00D62FE7" w:rsidRDefault="00D62FE7" w:rsidP="00D62FE7">
      <w:pPr>
        <w:pStyle w:val="ListParagraph"/>
        <w:widowControl/>
        <w:numPr>
          <w:ilvl w:val="0"/>
          <w:numId w:val="28"/>
        </w:numPr>
        <w:tabs>
          <w:tab w:val="left" w:pos="7413"/>
        </w:tabs>
        <w:autoSpaceDE/>
        <w:autoSpaceDN/>
        <w:spacing w:after="160" w:line="259" w:lineRule="auto"/>
        <w:contextualSpacing/>
        <w:rPr>
          <w:sz w:val="28"/>
          <w:szCs w:val="28"/>
        </w:rPr>
      </w:pPr>
      <w:r>
        <w:rPr>
          <w:sz w:val="28"/>
          <w:szCs w:val="28"/>
        </w:rPr>
        <w:t>Get appointment schedule</w:t>
      </w:r>
    </w:p>
    <w:p w14:paraId="7F1E01F7" w14:textId="7575B5B4" w:rsidR="00D62FE7" w:rsidRDefault="00D62FE7" w:rsidP="00D62FE7">
      <w:pPr>
        <w:pStyle w:val="ListParagraph"/>
        <w:widowControl/>
        <w:numPr>
          <w:ilvl w:val="0"/>
          <w:numId w:val="28"/>
        </w:numPr>
        <w:tabs>
          <w:tab w:val="left" w:pos="7413"/>
        </w:tabs>
        <w:autoSpaceDE/>
        <w:autoSpaceDN/>
        <w:spacing w:after="160" w:line="259" w:lineRule="auto"/>
        <w:contextualSpacing/>
        <w:rPr>
          <w:sz w:val="28"/>
          <w:szCs w:val="28"/>
        </w:rPr>
      </w:pPr>
      <w:r>
        <w:rPr>
          <w:sz w:val="28"/>
          <w:szCs w:val="28"/>
        </w:rPr>
        <w:t>Approve Appointment</w:t>
      </w:r>
    </w:p>
    <w:p w14:paraId="3FC8B6B2" w14:textId="698B0991" w:rsidR="00D62FE7" w:rsidRDefault="00D62FE7" w:rsidP="00D62FE7">
      <w:pPr>
        <w:pStyle w:val="ListParagraph"/>
        <w:widowControl/>
        <w:numPr>
          <w:ilvl w:val="0"/>
          <w:numId w:val="28"/>
        </w:numPr>
        <w:tabs>
          <w:tab w:val="left" w:pos="7413"/>
        </w:tabs>
        <w:autoSpaceDE/>
        <w:autoSpaceDN/>
        <w:spacing w:after="160" w:line="259" w:lineRule="auto"/>
        <w:contextualSpacing/>
        <w:rPr>
          <w:sz w:val="28"/>
          <w:szCs w:val="28"/>
        </w:rPr>
      </w:pPr>
      <w:r>
        <w:rPr>
          <w:sz w:val="28"/>
          <w:szCs w:val="28"/>
        </w:rPr>
        <w:t>Give Consultation</w:t>
      </w:r>
    </w:p>
    <w:p w14:paraId="3D3E620F" w14:textId="77777777" w:rsidR="00D62FE7" w:rsidRDefault="00D62FE7" w:rsidP="00D62FE7">
      <w:pPr>
        <w:pStyle w:val="ListParagraph"/>
        <w:widowControl/>
        <w:numPr>
          <w:ilvl w:val="0"/>
          <w:numId w:val="28"/>
        </w:numPr>
        <w:tabs>
          <w:tab w:val="left" w:pos="7413"/>
        </w:tabs>
        <w:autoSpaceDE/>
        <w:autoSpaceDN/>
        <w:spacing w:after="160" w:line="259" w:lineRule="auto"/>
        <w:contextualSpacing/>
        <w:rPr>
          <w:sz w:val="28"/>
          <w:szCs w:val="28"/>
        </w:rPr>
      </w:pPr>
      <w:r>
        <w:rPr>
          <w:sz w:val="28"/>
          <w:szCs w:val="28"/>
        </w:rPr>
        <w:t>Publish Blogs</w:t>
      </w:r>
    </w:p>
    <w:p w14:paraId="1D44A0B5" w14:textId="77777777" w:rsidR="00D62FE7" w:rsidRPr="00CE773C" w:rsidRDefault="00D62FE7" w:rsidP="00D62FE7">
      <w:pPr>
        <w:pStyle w:val="ListParagraph"/>
        <w:widowControl/>
        <w:numPr>
          <w:ilvl w:val="0"/>
          <w:numId w:val="28"/>
        </w:numPr>
        <w:tabs>
          <w:tab w:val="left" w:pos="7413"/>
        </w:tabs>
        <w:autoSpaceDE/>
        <w:autoSpaceDN/>
        <w:spacing w:after="160" w:line="259" w:lineRule="auto"/>
        <w:contextualSpacing/>
        <w:rPr>
          <w:sz w:val="28"/>
          <w:szCs w:val="28"/>
        </w:rPr>
      </w:pPr>
      <w:r>
        <w:rPr>
          <w:sz w:val="28"/>
          <w:szCs w:val="28"/>
        </w:rPr>
        <w:t>Logout</w:t>
      </w:r>
    </w:p>
    <w:p w14:paraId="1A77DF26" w14:textId="75C052BD" w:rsidR="007A12C5" w:rsidRDefault="007A12C5">
      <w:pPr>
        <w:widowControl/>
        <w:autoSpaceDE/>
        <w:autoSpaceDN/>
        <w:spacing w:after="160" w:line="259" w:lineRule="auto"/>
      </w:pPr>
      <w:r>
        <w:br w:type="page"/>
      </w:r>
    </w:p>
    <w:p w14:paraId="03B8740C" w14:textId="5EAD1C99" w:rsidR="001F55F9" w:rsidRDefault="005B6B59" w:rsidP="007A12C5">
      <w:pPr>
        <w:rPr>
          <w:noProof/>
          <w:sz w:val="24"/>
          <w:lang w:bidi="ar-SA"/>
        </w:rPr>
      </w:pPr>
      <w:r w:rsidRPr="005B6B59">
        <w:rPr>
          <w:b/>
          <w:bCs/>
        </w:rPr>
        <w:lastRenderedPageBreak/>
        <w:t>5</w:t>
      </w:r>
      <w:r w:rsidR="00DC004E" w:rsidRPr="005B6B59">
        <w:rPr>
          <w:b/>
          <w:bCs/>
        </w:rPr>
        <w:t>.3</w:t>
      </w:r>
      <w:r w:rsidR="00126F98">
        <w:rPr>
          <w:b/>
          <w:bCs/>
        </w:rPr>
        <w:t xml:space="preserve"> </w:t>
      </w:r>
      <w:r w:rsidR="00D62FE7">
        <w:rPr>
          <w:b/>
          <w:bCs/>
        </w:rPr>
        <w:t>Admin</w:t>
      </w:r>
      <w:r w:rsidR="007A12C5" w:rsidRPr="005B6B59">
        <w:rPr>
          <w:b/>
          <w:bCs/>
        </w:rPr>
        <w:t>:</w:t>
      </w:r>
      <w:r w:rsidR="007A12C5">
        <w:br/>
      </w:r>
    </w:p>
    <w:p w14:paraId="006B0F53" w14:textId="77777777" w:rsidR="00126F98" w:rsidRDefault="00126F98" w:rsidP="007A12C5">
      <w:pPr>
        <w:rPr>
          <w:noProof/>
          <w:sz w:val="24"/>
          <w:lang w:bidi="ar-SA"/>
        </w:rPr>
      </w:pPr>
    </w:p>
    <w:p w14:paraId="1BB640BB" w14:textId="6CD7F6BC" w:rsidR="00126F98" w:rsidRDefault="00D62FE7" w:rsidP="007A12C5">
      <w:r w:rsidRPr="00D62FE7">
        <w:rPr>
          <w:rFonts w:ascii="Calibri" w:hAnsi="Calibri" w:cs="Calibri"/>
          <w:noProof/>
          <w:lang w:val="en-IN" w:eastAsia="en-IN" w:bidi="ar-SA"/>
        </w:rPr>
        <mc:AlternateContent>
          <mc:Choice Requires="wps">
            <w:drawing>
              <wp:anchor distT="0" distB="0" distL="114300" distR="114300" simplePos="0" relativeHeight="251704320" behindDoc="0" locked="0" layoutInCell="1" allowOverlap="1" wp14:anchorId="34218ACD" wp14:editId="05D6A1BC">
                <wp:simplePos x="0" y="0"/>
                <wp:positionH relativeFrom="column">
                  <wp:posOffset>0</wp:posOffset>
                </wp:positionH>
                <wp:positionV relativeFrom="paragraph">
                  <wp:posOffset>1723390</wp:posOffset>
                </wp:positionV>
                <wp:extent cx="542925" cy="284480"/>
                <wp:effectExtent l="0" t="0" r="28575" b="20320"/>
                <wp:wrapNone/>
                <wp:docPr id="29" name="Oval 29"/>
                <wp:cNvGraphicFramePr/>
                <a:graphic xmlns:a="http://schemas.openxmlformats.org/drawingml/2006/main">
                  <a:graphicData uri="http://schemas.microsoft.com/office/word/2010/wordprocessingShape">
                    <wps:wsp>
                      <wps:cNvSpPr/>
                      <wps:spPr>
                        <a:xfrm>
                          <a:off x="0" y="0"/>
                          <a:ext cx="542925" cy="2844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3FE805" id="Oval 29" o:spid="_x0000_s1026" style="position:absolute;margin-left:0;margin-top:135.7pt;width:42.75pt;height:22.4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" fillcolor="white [3201]" strokecolor="#f79646 [3209]" strokeweight="2pt"/>
            </w:pict>
          </mc:Fallback>
        </mc:AlternateContent>
      </w:r>
      <w:r w:rsidRPr="00D62FE7">
        <w:rPr>
          <w:rFonts w:ascii="Calibri" w:hAnsi="Calibri" w:cs="Calibri"/>
          <w:noProof/>
          <w:lang w:val="en-IN" w:eastAsia="en-IN" w:bidi="ar-SA"/>
        </w:rPr>
        <mc:AlternateContent>
          <mc:Choice Requires="wps">
            <w:drawing>
              <wp:anchor distT="0" distB="0" distL="114300" distR="114300" simplePos="0" relativeHeight="251705344" behindDoc="0" locked="0" layoutInCell="1" allowOverlap="1" wp14:anchorId="160752CF" wp14:editId="32009ACE">
                <wp:simplePos x="0" y="0"/>
                <wp:positionH relativeFrom="column">
                  <wp:posOffset>1400175</wp:posOffset>
                </wp:positionH>
                <wp:positionV relativeFrom="paragraph">
                  <wp:posOffset>-635</wp:posOffset>
                </wp:positionV>
                <wp:extent cx="3724275" cy="332422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3724275" cy="33242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29FC19" id="Rectangle 20" o:spid="_x0000_s1026" style="position:absolute;margin-left:110.25pt;margin-top:-.05pt;width:293.25pt;height:261.7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" fillcolor="white [3201]" strokecolor="#f79646 [3209]" strokeweight="2pt"/>
            </w:pict>
          </mc:Fallback>
        </mc:AlternateContent>
      </w:r>
      <w:r w:rsidRPr="00D62FE7">
        <w:rPr>
          <w:rFonts w:ascii="Calibri" w:hAnsi="Calibri" w:cs="Calibri"/>
          <w:noProof/>
          <w:lang w:val="en-IN" w:eastAsia="en-IN" w:bidi="ar-SA"/>
        </w:rPr>
        <mc:AlternateContent>
          <mc:Choice Requires="wps">
            <w:drawing>
              <wp:anchor distT="0" distB="0" distL="114300" distR="114300" simplePos="0" relativeHeight="251706368" behindDoc="0" locked="0" layoutInCell="1" allowOverlap="1" wp14:anchorId="5C3F8EE0" wp14:editId="0D591081">
                <wp:simplePos x="0" y="0"/>
                <wp:positionH relativeFrom="column">
                  <wp:posOffset>608965</wp:posOffset>
                </wp:positionH>
                <wp:positionV relativeFrom="paragraph">
                  <wp:posOffset>450215</wp:posOffset>
                </wp:positionV>
                <wp:extent cx="1781175" cy="1333500"/>
                <wp:effectExtent l="0" t="0" r="28575" b="19050"/>
                <wp:wrapNone/>
                <wp:docPr id="9" name="Straight Connector 9"/>
                <wp:cNvGraphicFramePr/>
                <a:graphic xmlns:a="http://schemas.openxmlformats.org/drawingml/2006/main">
                  <a:graphicData uri="http://schemas.microsoft.com/office/word/2010/wordprocessingShape">
                    <wps:wsp>
                      <wps:cNvCnPr/>
                      <wps:spPr>
                        <a:xfrm flipV="1">
                          <a:off x="0" y="0"/>
                          <a:ext cx="1781175" cy="133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57C527" id="Straight Connector 9"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95pt,35.45pt" to="188.2pt,1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" strokecolor="#4579b8 [3044]"/>
            </w:pict>
          </mc:Fallback>
        </mc:AlternateContent>
      </w:r>
      <w:r w:rsidRPr="00D62FE7">
        <w:rPr>
          <w:rFonts w:ascii="Calibri" w:hAnsi="Calibri" w:cs="Calibri"/>
          <w:noProof/>
          <w:lang w:val="en-IN" w:eastAsia="en-IN" w:bidi="ar-SA"/>
        </w:rPr>
        <mc:AlternateContent>
          <mc:Choice Requires="wps">
            <w:drawing>
              <wp:anchor distT="0" distB="0" distL="114300" distR="114300" simplePos="0" relativeHeight="251707392" behindDoc="0" locked="0" layoutInCell="1" allowOverlap="1" wp14:anchorId="2CDAD245" wp14:editId="61C17DC0">
                <wp:simplePos x="0" y="0"/>
                <wp:positionH relativeFrom="column">
                  <wp:posOffset>609600</wp:posOffset>
                </wp:positionH>
                <wp:positionV relativeFrom="paragraph">
                  <wp:posOffset>1146175</wp:posOffset>
                </wp:positionV>
                <wp:extent cx="1809750" cy="704850"/>
                <wp:effectExtent l="0" t="0" r="19050" b="19050"/>
                <wp:wrapNone/>
                <wp:docPr id="12" name="Straight Connector 12"/>
                <wp:cNvGraphicFramePr/>
                <a:graphic xmlns:a="http://schemas.openxmlformats.org/drawingml/2006/main">
                  <a:graphicData uri="http://schemas.microsoft.com/office/word/2010/wordprocessingShape">
                    <wps:wsp>
                      <wps:cNvCnPr/>
                      <wps:spPr>
                        <a:xfrm flipV="1">
                          <a:off x="0" y="0"/>
                          <a:ext cx="1809750" cy="704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1F38BC" id="Straight Connector 12"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90.25pt" to="190.5pt,1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" strokecolor="#4579b8 [3044]"/>
            </w:pict>
          </mc:Fallback>
        </mc:AlternateContent>
      </w:r>
      <w:r w:rsidRPr="00D62FE7">
        <w:rPr>
          <w:rFonts w:ascii="Calibri" w:hAnsi="Calibri" w:cs="Calibri"/>
          <w:noProof/>
          <w:lang w:val="en-IN" w:eastAsia="en-IN" w:bidi="ar-SA"/>
        </w:rPr>
        <mc:AlternateContent>
          <mc:Choice Requires="wps">
            <w:drawing>
              <wp:anchor distT="0" distB="0" distL="114300" distR="114300" simplePos="0" relativeHeight="251708416" behindDoc="0" locked="0" layoutInCell="1" allowOverlap="1" wp14:anchorId="5702230A" wp14:editId="08070CE1">
                <wp:simplePos x="0" y="0"/>
                <wp:positionH relativeFrom="column">
                  <wp:posOffset>619125</wp:posOffset>
                </wp:positionH>
                <wp:positionV relativeFrom="paragraph">
                  <wp:posOffset>1946275</wp:posOffset>
                </wp:positionV>
                <wp:extent cx="1903730" cy="65405"/>
                <wp:effectExtent l="0" t="0" r="20320" b="29845"/>
                <wp:wrapNone/>
                <wp:docPr id="13" name="Straight Connector 13"/>
                <wp:cNvGraphicFramePr/>
                <a:graphic xmlns:a="http://schemas.openxmlformats.org/drawingml/2006/main">
                  <a:graphicData uri="http://schemas.microsoft.com/office/word/2010/wordprocessingShape">
                    <wps:wsp>
                      <wps:cNvCnPr/>
                      <wps:spPr>
                        <a:xfrm>
                          <a:off x="0" y="0"/>
                          <a:ext cx="1903730" cy="654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E253BF" id="Straight Connector 13"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75pt,153.25pt" to="198.65pt,1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" strokecolor="#4579b8 [3044]"/>
            </w:pict>
          </mc:Fallback>
        </mc:AlternateContent>
      </w:r>
      <w:r w:rsidRPr="00D62FE7">
        <w:rPr>
          <w:rFonts w:ascii="Calibri" w:hAnsi="Calibri" w:cs="Calibri"/>
          <w:noProof/>
          <w:lang w:val="en-IN" w:eastAsia="en-IN" w:bidi="ar-SA"/>
        </w:rPr>
        <mc:AlternateContent>
          <mc:Choice Requires="wps">
            <w:drawing>
              <wp:anchor distT="0" distB="0" distL="114300" distR="114300" simplePos="0" relativeHeight="251709440" behindDoc="0" locked="0" layoutInCell="1" allowOverlap="1" wp14:anchorId="1185C9D7" wp14:editId="549CF620">
                <wp:simplePos x="0" y="0"/>
                <wp:positionH relativeFrom="column">
                  <wp:posOffset>609600</wp:posOffset>
                </wp:positionH>
                <wp:positionV relativeFrom="paragraph">
                  <wp:posOffset>1993900</wp:posOffset>
                </wp:positionV>
                <wp:extent cx="1962150" cy="828675"/>
                <wp:effectExtent l="0" t="0" r="19050" b="28575"/>
                <wp:wrapNone/>
                <wp:docPr id="100" name="Straight Connector 100"/>
                <wp:cNvGraphicFramePr/>
                <a:graphic xmlns:a="http://schemas.openxmlformats.org/drawingml/2006/main">
                  <a:graphicData uri="http://schemas.microsoft.com/office/word/2010/wordprocessingShape">
                    <wps:wsp>
                      <wps:cNvCnPr/>
                      <wps:spPr>
                        <a:xfrm>
                          <a:off x="0" y="0"/>
                          <a:ext cx="1962150" cy="828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B7C8EE" id="Straight Connector 100"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157pt" to="202.5pt,2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" strokecolor="#4579b8 [3044]"/>
            </w:pict>
          </mc:Fallback>
        </mc:AlternateContent>
      </w:r>
      <w:r w:rsidRPr="00D62FE7">
        <w:rPr>
          <w:rFonts w:ascii="Calibri" w:hAnsi="Calibri" w:cs="Calibri"/>
          <w:noProof/>
          <w:lang w:val="en-IN" w:eastAsia="en-IN" w:bidi="ar-SA"/>
        </w:rPr>
        <mc:AlternateContent>
          <mc:Choice Requires="wps">
            <w:drawing>
              <wp:anchor distT="0" distB="0" distL="114300" distR="114300" simplePos="0" relativeHeight="251710464" behindDoc="0" locked="0" layoutInCell="1" allowOverlap="1" wp14:anchorId="249B0C3C" wp14:editId="6B310EC5">
                <wp:simplePos x="0" y="0"/>
                <wp:positionH relativeFrom="column">
                  <wp:posOffset>2371725</wp:posOffset>
                </wp:positionH>
                <wp:positionV relativeFrom="paragraph">
                  <wp:posOffset>95250</wp:posOffset>
                </wp:positionV>
                <wp:extent cx="1571625" cy="485775"/>
                <wp:effectExtent l="0" t="0" r="28575" b="28575"/>
                <wp:wrapNone/>
                <wp:docPr id="101" name="Oval 101"/>
                <wp:cNvGraphicFramePr/>
                <a:graphic xmlns:a="http://schemas.openxmlformats.org/drawingml/2006/main">
                  <a:graphicData uri="http://schemas.microsoft.com/office/word/2010/wordprocessingShape">
                    <wps:wsp>
                      <wps:cNvSpPr/>
                      <wps:spPr>
                        <a:xfrm>
                          <a:off x="0" y="0"/>
                          <a:ext cx="1571625" cy="485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1CCFC7" w14:textId="77777777" w:rsidR="00D62FE7" w:rsidRDefault="00D62FE7" w:rsidP="00D62FE7">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9B0C3C" id="Oval 101" o:spid="_x0000_s1040" style="position:absolute;margin-left:186.75pt;margin-top:7.5pt;width:123.75pt;height:38.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" fillcolor="#4f81bd [3204]" strokecolor="#243f60 [1604]" strokeweight="2pt">
                <v:textbox>
                  <w:txbxContent>
                    <w:p w14:paraId="531CCFC7" w14:textId="77777777" w:rsidR="00D62FE7" w:rsidRDefault="00D62FE7" w:rsidP="00D62FE7">
                      <w:pPr>
                        <w:jc w:val="center"/>
                      </w:pPr>
                      <w:r>
                        <w:t>Login</w:t>
                      </w:r>
                    </w:p>
                  </w:txbxContent>
                </v:textbox>
              </v:oval>
            </w:pict>
          </mc:Fallback>
        </mc:AlternateContent>
      </w:r>
      <w:r w:rsidRPr="00D62FE7">
        <w:rPr>
          <w:rFonts w:ascii="Calibri" w:hAnsi="Calibri" w:cs="Calibri"/>
          <w:noProof/>
          <w:lang w:val="en-IN" w:eastAsia="en-IN" w:bidi="ar-SA"/>
        </w:rPr>
        <mc:AlternateContent>
          <mc:Choice Requires="wps">
            <w:drawing>
              <wp:anchor distT="0" distB="0" distL="114300" distR="114300" simplePos="0" relativeHeight="251711488" behindDoc="0" locked="0" layoutInCell="1" allowOverlap="1" wp14:anchorId="54108584" wp14:editId="18DEECCD">
                <wp:simplePos x="0" y="0"/>
                <wp:positionH relativeFrom="column">
                  <wp:posOffset>2428875</wp:posOffset>
                </wp:positionH>
                <wp:positionV relativeFrom="paragraph">
                  <wp:posOffset>765175</wp:posOffset>
                </wp:positionV>
                <wp:extent cx="1571625" cy="628650"/>
                <wp:effectExtent l="0" t="0" r="28575" b="19050"/>
                <wp:wrapNone/>
                <wp:docPr id="63" name="Oval 63"/>
                <wp:cNvGraphicFramePr/>
                <a:graphic xmlns:a="http://schemas.openxmlformats.org/drawingml/2006/main">
                  <a:graphicData uri="http://schemas.microsoft.com/office/word/2010/wordprocessingShape">
                    <wps:wsp>
                      <wps:cNvSpPr/>
                      <wps:spPr>
                        <a:xfrm>
                          <a:off x="0" y="0"/>
                          <a:ext cx="1571625" cy="628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A854B6" w14:textId="77777777" w:rsidR="00D62FE7" w:rsidRDefault="00D62FE7" w:rsidP="00D62FE7">
                            <w:pPr>
                              <w:jc w:val="center"/>
                            </w:pPr>
                            <w:r>
                              <w:t>Register Hospital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4108584" id="Oval 63" o:spid="_x0000_s1041" style="position:absolute;margin-left:191.25pt;margin-top:60.25pt;width:123.75pt;height:49.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" fillcolor="#4f81bd [3204]" strokecolor="#243f60 [1604]" strokeweight="2pt">
                <v:textbox>
                  <w:txbxContent>
                    <w:p w14:paraId="48A854B6" w14:textId="77777777" w:rsidR="00D62FE7" w:rsidRDefault="00D62FE7" w:rsidP="00D62FE7">
                      <w:pPr>
                        <w:jc w:val="center"/>
                      </w:pPr>
                      <w:r>
                        <w:t>Register Hospital</w:t>
                      </w:r>
                    </w:p>
                  </w:txbxContent>
                </v:textbox>
              </v:oval>
            </w:pict>
          </mc:Fallback>
        </mc:AlternateContent>
      </w:r>
      <w:r w:rsidRPr="00D62FE7">
        <w:rPr>
          <w:rFonts w:ascii="Calibri" w:hAnsi="Calibri" w:cs="Calibri"/>
          <w:noProof/>
          <w:lang w:val="en-IN" w:eastAsia="en-IN" w:bidi="ar-SA"/>
        </w:rPr>
        <mc:AlternateContent>
          <mc:Choice Requires="wps">
            <w:drawing>
              <wp:anchor distT="0" distB="0" distL="114300" distR="114300" simplePos="0" relativeHeight="251712512" behindDoc="0" locked="0" layoutInCell="1" allowOverlap="1" wp14:anchorId="3B2F31C4" wp14:editId="1C94F603">
                <wp:simplePos x="0" y="0"/>
                <wp:positionH relativeFrom="column">
                  <wp:posOffset>2500630</wp:posOffset>
                </wp:positionH>
                <wp:positionV relativeFrom="paragraph">
                  <wp:posOffset>1451610</wp:posOffset>
                </wp:positionV>
                <wp:extent cx="1571625" cy="952500"/>
                <wp:effectExtent l="0" t="0" r="28575" b="19050"/>
                <wp:wrapNone/>
                <wp:docPr id="192" name="Oval 192"/>
                <wp:cNvGraphicFramePr/>
                <a:graphic xmlns:a="http://schemas.openxmlformats.org/drawingml/2006/main">
                  <a:graphicData uri="http://schemas.microsoft.com/office/word/2010/wordprocessingShape">
                    <wps:wsp>
                      <wps:cNvSpPr/>
                      <wps:spPr>
                        <a:xfrm>
                          <a:off x="0" y="0"/>
                          <a:ext cx="1571625" cy="952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5C0D62" w14:textId="77777777" w:rsidR="00D62FE7" w:rsidRDefault="00D62FE7" w:rsidP="00D62FE7">
                            <w:pPr>
                              <w:jc w:val="center"/>
                            </w:pPr>
                            <w:r>
                              <w:t>Upload And Update Insurance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2F31C4" id="Oval 192" o:spid="_x0000_s1042" style="position:absolute;margin-left:196.9pt;margin-top:114.3pt;width:123.75pt;height:7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" fillcolor="#4f81bd [3204]" strokecolor="#243f60 [1604]" strokeweight="2pt">
                <v:textbox>
                  <w:txbxContent>
                    <w:p w14:paraId="6A5C0D62" w14:textId="77777777" w:rsidR="00D62FE7" w:rsidRDefault="00D62FE7" w:rsidP="00D62FE7">
                      <w:pPr>
                        <w:jc w:val="center"/>
                      </w:pPr>
                      <w:r>
                        <w:t>Upload And Update Insurance</w:t>
                      </w:r>
                    </w:p>
                  </w:txbxContent>
                </v:textbox>
              </v:oval>
            </w:pict>
          </mc:Fallback>
        </mc:AlternateContent>
      </w:r>
      <w:r w:rsidRPr="00D62FE7">
        <w:rPr>
          <w:rFonts w:ascii="Calibri" w:hAnsi="Calibri" w:cs="Calibri"/>
          <w:noProof/>
          <w:lang w:val="en-IN" w:eastAsia="en-IN" w:bidi="ar-SA"/>
        </w:rPr>
        <mc:AlternateContent>
          <mc:Choice Requires="wps">
            <w:drawing>
              <wp:anchor distT="0" distB="0" distL="114300" distR="114300" simplePos="0" relativeHeight="251713536" behindDoc="0" locked="0" layoutInCell="1" allowOverlap="1" wp14:anchorId="19AE8159" wp14:editId="56A4E5E8">
                <wp:simplePos x="0" y="0"/>
                <wp:positionH relativeFrom="column">
                  <wp:posOffset>2575560</wp:posOffset>
                </wp:positionH>
                <wp:positionV relativeFrom="paragraph">
                  <wp:posOffset>2579370</wp:posOffset>
                </wp:positionV>
                <wp:extent cx="1571625" cy="485775"/>
                <wp:effectExtent l="0" t="0" r="28575" b="28575"/>
                <wp:wrapNone/>
                <wp:docPr id="193" name="Oval 193"/>
                <wp:cNvGraphicFramePr/>
                <a:graphic xmlns:a="http://schemas.openxmlformats.org/drawingml/2006/main">
                  <a:graphicData uri="http://schemas.microsoft.com/office/word/2010/wordprocessingShape">
                    <wps:wsp>
                      <wps:cNvSpPr/>
                      <wps:spPr>
                        <a:xfrm>
                          <a:off x="0" y="0"/>
                          <a:ext cx="1571625" cy="485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7BA1E5" w14:textId="77777777" w:rsidR="00D62FE7" w:rsidRDefault="00D62FE7" w:rsidP="00D62FE7">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AE8159" id="Oval 193" o:spid="_x0000_s1043" style="position:absolute;margin-left:202.8pt;margin-top:203.1pt;width:123.75pt;height:38.2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" fillcolor="#4f81bd [3204]" strokecolor="#243f60 [1604]" strokeweight="2pt">
                <v:textbox>
                  <w:txbxContent>
                    <w:p w14:paraId="377BA1E5" w14:textId="77777777" w:rsidR="00D62FE7" w:rsidRDefault="00D62FE7" w:rsidP="00D62FE7">
                      <w:pPr>
                        <w:jc w:val="center"/>
                      </w:pPr>
                      <w:r>
                        <w:t>Logout</w:t>
                      </w:r>
                    </w:p>
                  </w:txbxContent>
                </v:textbox>
              </v:oval>
            </w:pict>
          </mc:Fallback>
        </mc:AlternateContent>
      </w:r>
      <w:r w:rsidRPr="00D62FE7">
        <w:rPr>
          <w:rFonts w:ascii="Calibri" w:hAnsi="Calibri" w:cs="Calibri"/>
          <w:noProof/>
          <w:lang w:val="en-IN" w:eastAsia="en-IN" w:bidi="ar-SA"/>
        </w:rPr>
        <mc:AlternateContent>
          <mc:Choice Requires="wps">
            <w:drawing>
              <wp:anchor distT="0" distB="0" distL="114300" distR="114300" simplePos="0" relativeHeight="251714560" behindDoc="0" locked="0" layoutInCell="1" allowOverlap="1" wp14:anchorId="0F14E66D" wp14:editId="2FD8A1B7">
                <wp:simplePos x="0" y="0"/>
                <wp:positionH relativeFrom="column">
                  <wp:posOffset>95250</wp:posOffset>
                </wp:positionH>
                <wp:positionV relativeFrom="paragraph">
                  <wp:posOffset>2151380</wp:posOffset>
                </wp:positionV>
                <wp:extent cx="190500" cy="142875"/>
                <wp:effectExtent l="0" t="0" r="19050" b="28575"/>
                <wp:wrapNone/>
                <wp:docPr id="102" name="Straight Connector 102"/>
                <wp:cNvGraphicFramePr/>
                <a:graphic xmlns:a="http://schemas.openxmlformats.org/drawingml/2006/main">
                  <a:graphicData uri="http://schemas.microsoft.com/office/word/2010/wordprocessingShape">
                    <wps:wsp>
                      <wps:cNvCnPr/>
                      <wps:spPr>
                        <a:xfrm flipH="1">
                          <a:off x="0" y="0"/>
                          <a:ext cx="190500" cy="142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EFBB2D" id="Straight Connector 102" o:spid="_x0000_s1026" style="position:absolute;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69.4pt" to="22.5pt,18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" strokecolor="#4579b8 [3044]"/>
            </w:pict>
          </mc:Fallback>
        </mc:AlternateContent>
      </w:r>
      <w:r w:rsidRPr="00D62FE7">
        <w:rPr>
          <w:rFonts w:ascii="Calibri" w:hAnsi="Calibri" w:cs="Calibri"/>
          <w:noProof/>
          <w:lang w:val="en-IN" w:eastAsia="en-IN" w:bidi="ar-SA"/>
        </w:rPr>
        <mc:AlternateContent>
          <mc:Choice Requires="wps">
            <w:drawing>
              <wp:anchor distT="0" distB="0" distL="114300" distR="114300" simplePos="0" relativeHeight="251715584" behindDoc="0" locked="0" layoutInCell="1" allowOverlap="1" wp14:anchorId="24C0B336" wp14:editId="0FA7EE45">
                <wp:simplePos x="0" y="0"/>
                <wp:positionH relativeFrom="column">
                  <wp:posOffset>285115</wp:posOffset>
                </wp:positionH>
                <wp:positionV relativeFrom="paragraph">
                  <wp:posOffset>2151380</wp:posOffset>
                </wp:positionV>
                <wp:extent cx="180975" cy="142875"/>
                <wp:effectExtent l="0" t="0" r="28575" b="28575"/>
                <wp:wrapNone/>
                <wp:docPr id="103" name="Straight Connector 103"/>
                <wp:cNvGraphicFramePr/>
                <a:graphic xmlns:a="http://schemas.openxmlformats.org/drawingml/2006/main">
                  <a:graphicData uri="http://schemas.microsoft.com/office/word/2010/wordprocessingShape">
                    <wps:wsp>
                      <wps:cNvCnPr/>
                      <wps:spPr>
                        <a:xfrm flipH="1" flipV="1">
                          <a:off x="0" y="0"/>
                          <a:ext cx="180975" cy="142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26F631" id="Straight Connector 103" o:spid="_x0000_s1026" style="position:absolute;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5pt,169.4pt" to="36.7pt,18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" strokecolor="#4579b8 [3044]"/>
            </w:pict>
          </mc:Fallback>
        </mc:AlternateContent>
      </w:r>
      <w:r w:rsidRPr="00D62FE7">
        <w:rPr>
          <w:rFonts w:ascii="Calibri" w:hAnsi="Calibri" w:cs="Calibri"/>
          <w:noProof/>
          <w:lang w:val="en-IN" w:eastAsia="en-IN" w:bidi="ar-SA"/>
        </w:rPr>
        <mc:AlternateContent>
          <mc:Choice Requires="wps">
            <w:drawing>
              <wp:anchor distT="0" distB="0" distL="114300" distR="114300" simplePos="0" relativeHeight="251716608" behindDoc="0" locked="0" layoutInCell="1" allowOverlap="1" wp14:anchorId="386C83C4" wp14:editId="3607C09C">
                <wp:simplePos x="0" y="0"/>
                <wp:positionH relativeFrom="column">
                  <wp:posOffset>285750</wp:posOffset>
                </wp:positionH>
                <wp:positionV relativeFrom="paragraph">
                  <wp:posOffset>2580640</wp:posOffset>
                </wp:positionV>
                <wp:extent cx="219075" cy="238125"/>
                <wp:effectExtent l="0" t="0" r="28575" b="28575"/>
                <wp:wrapNone/>
                <wp:docPr id="104" name="Straight Connector 104"/>
                <wp:cNvGraphicFramePr/>
                <a:graphic xmlns:a="http://schemas.openxmlformats.org/drawingml/2006/main">
                  <a:graphicData uri="http://schemas.microsoft.com/office/word/2010/wordprocessingShape">
                    <wps:wsp>
                      <wps:cNvCnPr/>
                      <wps:spPr>
                        <a:xfrm>
                          <a:off x="0" y="0"/>
                          <a:ext cx="219075" cy="238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BF82AE" id="Straight Connector 104"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203.2pt" to="39.75pt,2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" strokecolor="#4579b8 [3044]"/>
            </w:pict>
          </mc:Fallback>
        </mc:AlternateContent>
      </w:r>
      <w:r w:rsidRPr="00D62FE7">
        <w:rPr>
          <w:rFonts w:ascii="Calibri" w:hAnsi="Calibri" w:cs="Calibri"/>
          <w:noProof/>
          <w:lang w:val="en-IN" w:eastAsia="en-IN" w:bidi="ar-SA"/>
        </w:rPr>
        <mc:AlternateContent>
          <mc:Choice Requires="wps">
            <w:drawing>
              <wp:anchor distT="0" distB="0" distL="114300" distR="114300" simplePos="0" relativeHeight="251717632" behindDoc="0" locked="0" layoutInCell="1" allowOverlap="1" wp14:anchorId="6274E24F" wp14:editId="391ACF09">
                <wp:simplePos x="0" y="0"/>
                <wp:positionH relativeFrom="column">
                  <wp:posOffset>95250</wp:posOffset>
                </wp:positionH>
                <wp:positionV relativeFrom="paragraph">
                  <wp:posOffset>2580005</wp:posOffset>
                </wp:positionV>
                <wp:extent cx="190500" cy="238125"/>
                <wp:effectExtent l="0" t="0" r="19050" b="28575"/>
                <wp:wrapNone/>
                <wp:docPr id="105" name="Straight Connector 105"/>
                <wp:cNvGraphicFramePr/>
                <a:graphic xmlns:a="http://schemas.openxmlformats.org/drawingml/2006/main">
                  <a:graphicData uri="http://schemas.microsoft.com/office/word/2010/wordprocessingShape">
                    <wps:wsp>
                      <wps:cNvCnPr/>
                      <wps:spPr>
                        <a:xfrm flipV="1">
                          <a:off x="0" y="0"/>
                          <a:ext cx="190500" cy="238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303BD9" id="Straight Connector 105" o:spid="_x0000_s1026" style="position:absolute;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203.15pt" to="22.5pt,2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" strokecolor="#4579b8 [3044]"/>
            </w:pict>
          </mc:Fallback>
        </mc:AlternateContent>
      </w:r>
    </w:p>
    <w:p w14:paraId="6FEF08B2" w14:textId="77777777" w:rsidR="00420AB5" w:rsidRDefault="00420AB5" w:rsidP="007A12C5">
      <w:pPr>
        <w:pStyle w:val="BodyText"/>
        <w:spacing w:before="90"/>
        <w:ind w:left="1932" w:right="2424"/>
        <w:jc w:val="center"/>
      </w:pPr>
    </w:p>
    <w:p w14:paraId="2F9DDB6E" w14:textId="77777777" w:rsidR="00420AB5" w:rsidRDefault="00420AB5" w:rsidP="007A12C5">
      <w:pPr>
        <w:pStyle w:val="BodyText"/>
        <w:spacing w:before="90"/>
        <w:ind w:left="1932" w:right="2424"/>
        <w:jc w:val="center"/>
      </w:pPr>
    </w:p>
    <w:p w14:paraId="223C7C35" w14:textId="77777777" w:rsidR="00420AB5" w:rsidRDefault="00420AB5" w:rsidP="007A12C5">
      <w:pPr>
        <w:pStyle w:val="BodyText"/>
        <w:spacing w:before="90"/>
        <w:ind w:left="1932" w:right="2424"/>
        <w:jc w:val="center"/>
      </w:pPr>
    </w:p>
    <w:p w14:paraId="11348EA6" w14:textId="77777777" w:rsidR="00420AB5" w:rsidRDefault="00420AB5" w:rsidP="007A12C5">
      <w:pPr>
        <w:pStyle w:val="BodyText"/>
        <w:spacing w:before="90"/>
        <w:ind w:left="1932" w:right="2424"/>
        <w:jc w:val="center"/>
      </w:pPr>
    </w:p>
    <w:p w14:paraId="4E353E63" w14:textId="77777777" w:rsidR="00420AB5" w:rsidRDefault="00420AB5" w:rsidP="007A12C5">
      <w:pPr>
        <w:pStyle w:val="BodyText"/>
        <w:spacing w:before="90"/>
        <w:ind w:left="1932" w:right="2424"/>
        <w:jc w:val="center"/>
      </w:pPr>
    </w:p>
    <w:p w14:paraId="084C5713" w14:textId="77777777" w:rsidR="00420AB5" w:rsidRDefault="00420AB5" w:rsidP="007A12C5">
      <w:pPr>
        <w:pStyle w:val="BodyText"/>
        <w:spacing w:before="90"/>
        <w:ind w:left="1932" w:right="2424"/>
        <w:jc w:val="center"/>
      </w:pPr>
    </w:p>
    <w:p w14:paraId="05759FC7" w14:textId="77777777" w:rsidR="00420AB5" w:rsidRDefault="00420AB5" w:rsidP="007A12C5">
      <w:pPr>
        <w:pStyle w:val="BodyText"/>
        <w:spacing w:before="90"/>
        <w:ind w:left="1932" w:right="2424"/>
        <w:jc w:val="center"/>
      </w:pPr>
    </w:p>
    <w:p w14:paraId="0CD4DFB0" w14:textId="77777777" w:rsidR="00420AB5" w:rsidRDefault="00420AB5" w:rsidP="007A12C5">
      <w:pPr>
        <w:pStyle w:val="BodyText"/>
        <w:spacing w:before="90"/>
        <w:ind w:left="1932" w:right="2424"/>
        <w:jc w:val="center"/>
      </w:pPr>
    </w:p>
    <w:p w14:paraId="609F00EC" w14:textId="163A9F95" w:rsidR="00420AB5" w:rsidRDefault="00926F7B" w:rsidP="007A12C5">
      <w:pPr>
        <w:pStyle w:val="BodyText"/>
        <w:spacing w:before="90"/>
        <w:ind w:left="1932" w:right="2424"/>
        <w:jc w:val="center"/>
      </w:pPr>
      <w:r>
        <w:rPr>
          <w:noProof/>
        </w:rPr>
        <mc:AlternateContent>
          <mc:Choice Requires="wps">
            <w:drawing>
              <wp:anchor distT="0" distB="0" distL="114300" distR="114300" simplePos="0" relativeHeight="251741184" behindDoc="0" locked="0" layoutInCell="1" allowOverlap="1" wp14:anchorId="6208D564" wp14:editId="165F3961">
                <wp:simplePos x="0" y="0"/>
                <wp:positionH relativeFrom="column">
                  <wp:posOffset>282575</wp:posOffset>
                </wp:positionH>
                <wp:positionV relativeFrom="paragraph">
                  <wp:posOffset>12065</wp:posOffset>
                </wp:positionV>
                <wp:extent cx="9525" cy="571500"/>
                <wp:effectExtent l="0" t="0" r="28575" b="19050"/>
                <wp:wrapNone/>
                <wp:docPr id="396" name="Straight Connector 396"/>
                <wp:cNvGraphicFramePr/>
                <a:graphic xmlns:a="http://schemas.openxmlformats.org/drawingml/2006/main">
                  <a:graphicData uri="http://schemas.microsoft.com/office/word/2010/wordprocessingShape">
                    <wps:wsp>
                      <wps:cNvCnPr/>
                      <wps:spPr>
                        <a:xfrm>
                          <a:off x="0" y="0"/>
                          <a:ext cx="9525"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261BD7" id="Straight Connector 396"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22.25pt,.95pt" to="23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" strokecolor="#4579b8 [3044]"/>
            </w:pict>
          </mc:Fallback>
        </mc:AlternateContent>
      </w:r>
    </w:p>
    <w:p w14:paraId="6500C48E" w14:textId="77777777" w:rsidR="00420AB5" w:rsidRDefault="00420AB5" w:rsidP="007A12C5">
      <w:pPr>
        <w:pStyle w:val="BodyText"/>
        <w:spacing w:before="90"/>
        <w:ind w:left="1932" w:right="2424"/>
        <w:jc w:val="center"/>
      </w:pPr>
    </w:p>
    <w:p w14:paraId="2246C1CE" w14:textId="77777777" w:rsidR="00420AB5" w:rsidRDefault="00420AB5" w:rsidP="007A12C5">
      <w:pPr>
        <w:pStyle w:val="BodyText"/>
        <w:spacing w:before="90"/>
        <w:ind w:left="1932" w:right="2424"/>
        <w:jc w:val="center"/>
      </w:pPr>
    </w:p>
    <w:p w14:paraId="1A2FB8DF" w14:textId="77777777" w:rsidR="00420AB5" w:rsidRDefault="00420AB5" w:rsidP="007A12C5">
      <w:pPr>
        <w:pStyle w:val="BodyText"/>
        <w:spacing w:before="90"/>
        <w:ind w:left="1932" w:right="2424"/>
        <w:jc w:val="center"/>
      </w:pPr>
    </w:p>
    <w:p w14:paraId="65E3283C" w14:textId="77777777" w:rsidR="00420AB5" w:rsidRDefault="00420AB5" w:rsidP="007A12C5">
      <w:pPr>
        <w:pStyle w:val="BodyText"/>
        <w:spacing w:before="90"/>
        <w:ind w:left="1932" w:right="2424"/>
        <w:jc w:val="center"/>
      </w:pPr>
    </w:p>
    <w:p w14:paraId="3F789881" w14:textId="77777777" w:rsidR="00420AB5" w:rsidRDefault="00420AB5" w:rsidP="007A12C5">
      <w:pPr>
        <w:pStyle w:val="BodyText"/>
        <w:spacing w:before="90"/>
        <w:ind w:left="1932" w:right="2424"/>
        <w:jc w:val="center"/>
      </w:pPr>
    </w:p>
    <w:p w14:paraId="005AB2AC" w14:textId="77777777" w:rsidR="00420AB5" w:rsidRDefault="00420AB5" w:rsidP="007A12C5">
      <w:pPr>
        <w:pStyle w:val="BodyText"/>
        <w:spacing w:before="90"/>
        <w:ind w:left="1932" w:right="2424"/>
        <w:jc w:val="center"/>
      </w:pPr>
    </w:p>
    <w:p w14:paraId="32852DDA" w14:textId="49A2D85E" w:rsidR="00420AB5" w:rsidRDefault="00420AB5" w:rsidP="00420AB5">
      <w:pPr>
        <w:tabs>
          <w:tab w:val="left" w:pos="3030"/>
        </w:tabs>
        <w:rPr>
          <w:sz w:val="28"/>
          <w:szCs w:val="28"/>
        </w:rPr>
      </w:pPr>
      <w:r>
        <w:rPr>
          <w:sz w:val="28"/>
          <w:szCs w:val="28"/>
        </w:rPr>
        <w:tab/>
        <w:t>Fig : Use case diagram for admin</w:t>
      </w:r>
    </w:p>
    <w:p w14:paraId="3A3CD4F8" w14:textId="77777777" w:rsidR="00420AB5" w:rsidRDefault="00420AB5" w:rsidP="00420AB5">
      <w:pPr>
        <w:rPr>
          <w:sz w:val="28"/>
          <w:szCs w:val="28"/>
        </w:rPr>
      </w:pPr>
    </w:p>
    <w:p w14:paraId="4AC30EFA" w14:textId="77777777" w:rsidR="00420AB5" w:rsidRDefault="00420AB5" w:rsidP="00420AB5">
      <w:pPr>
        <w:tabs>
          <w:tab w:val="left" w:pos="3030"/>
        </w:tabs>
        <w:rPr>
          <w:sz w:val="28"/>
          <w:szCs w:val="28"/>
        </w:rPr>
      </w:pPr>
      <w:r>
        <w:rPr>
          <w:sz w:val="28"/>
          <w:szCs w:val="28"/>
        </w:rPr>
        <w:t xml:space="preserve">In use case diagram of admin. Admin is </w:t>
      </w:r>
      <w:proofErr w:type="spellStart"/>
      <w:r>
        <w:rPr>
          <w:sz w:val="28"/>
          <w:szCs w:val="28"/>
        </w:rPr>
        <w:t>a</w:t>
      </w:r>
      <w:proofErr w:type="spellEnd"/>
      <w:r>
        <w:rPr>
          <w:sz w:val="28"/>
          <w:szCs w:val="28"/>
        </w:rPr>
        <w:t xml:space="preserve"> actor.</w:t>
      </w:r>
    </w:p>
    <w:p w14:paraId="38226157" w14:textId="77777777" w:rsidR="00420AB5" w:rsidRDefault="00420AB5" w:rsidP="00420AB5">
      <w:pPr>
        <w:rPr>
          <w:sz w:val="28"/>
          <w:szCs w:val="28"/>
        </w:rPr>
      </w:pPr>
      <w:r>
        <w:rPr>
          <w:sz w:val="28"/>
          <w:szCs w:val="28"/>
        </w:rPr>
        <w:t>Admin can handle following use cases:</w:t>
      </w:r>
    </w:p>
    <w:p w14:paraId="19FD1C40" w14:textId="77777777" w:rsidR="00420AB5" w:rsidRPr="00853C3E" w:rsidRDefault="00420AB5" w:rsidP="00420AB5">
      <w:pPr>
        <w:pStyle w:val="ListParagraph"/>
        <w:widowControl/>
        <w:numPr>
          <w:ilvl w:val="0"/>
          <w:numId w:val="29"/>
        </w:numPr>
        <w:autoSpaceDE/>
        <w:autoSpaceDN/>
        <w:spacing w:after="160" w:line="259" w:lineRule="auto"/>
        <w:contextualSpacing/>
        <w:rPr>
          <w:rFonts w:cstheme="minorHAnsi"/>
          <w:sz w:val="28"/>
          <w:szCs w:val="28"/>
        </w:rPr>
      </w:pPr>
      <w:r w:rsidRPr="00853C3E">
        <w:rPr>
          <w:rFonts w:cstheme="minorHAnsi"/>
          <w:sz w:val="28"/>
          <w:szCs w:val="28"/>
        </w:rPr>
        <w:t>Login</w:t>
      </w:r>
    </w:p>
    <w:p w14:paraId="1E318E55" w14:textId="77777777" w:rsidR="00420AB5" w:rsidRPr="00853C3E" w:rsidRDefault="00420AB5" w:rsidP="00420AB5">
      <w:pPr>
        <w:pStyle w:val="ListParagraph"/>
        <w:widowControl/>
        <w:numPr>
          <w:ilvl w:val="0"/>
          <w:numId w:val="29"/>
        </w:numPr>
        <w:autoSpaceDE/>
        <w:autoSpaceDN/>
        <w:spacing w:after="160" w:line="259" w:lineRule="auto"/>
        <w:contextualSpacing/>
        <w:rPr>
          <w:rFonts w:cstheme="minorHAnsi"/>
          <w:sz w:val="28"/>
          <w:szCs w:val="28"/>
        </w:rPr>
      </w:pPr>
      <w:r w:rsidRPr="00853C3E">
        <w:rPr>
          <w:rFonts w:cstheme="minorHAnsi"/>
          <w:sz w:val="28"/>
          <w:szCs w:val="28"/>
        </w:rPr>
        <w:t>Register Hospital</w:t>
      </w:r>
    </w:p>
    <w:p w14:paraId="6E2E0681" w14:textId="77777777" w:rsidR="00420AB5" w:rsidRPr="00853C3E" w:rsidRDefault="00420AB5" w:rsidP="00420AB5">
      <w:pPr>
        <w:pStyle w:val="ListParagraph"/>
        <w:widowControl/>
        <w:numPr>
          <w:ilvl w:val="0"/>
          <w:numId w:val="29"/>
        </w:numPr>
        <w:autoSpaceDE/>
        <w:autoSpaceDN/>
        <w:spacing w:after="160" w:line="259" w:lineRule="auto"/>
        <w:contextualSpacing/>
        <w:rPr>
          <w:rFonts w:cstheme="minorHAnsi"/>
          <w:sz w:val="28"/>
          <w:szCs w:val="28"/>
        </w:rPr>
      </w:pPr>
      <w:r w:rsidRPr="00853C3E">
        <w:rPr>
          <w:rFonts w:cstheme="minorHAnsi"/>
          <w:sz w:val="28"/>
          <w:szCs w:val="28"/>
        </w:rPr>
        <w:t>Upload and Update Insurance</w:t>
      </w:r>
    </w:p>
    <w:p w14:paraId="76BC6278" w14:textId="77777777" w:rsidR="00420AB5" w:rsidRPr="00853C3E" w:rsidRDefault="00420AB5" w:rsidP="00420AB5">
      <w:pPr>
        <w:pStyle w:val="ListParagraph"/>
        <w:widowControl/>
        <w:numPr>
          <w:ilvl w:val="0"/>
          <w:numId w:val="29"/>
        </w:numPr>
        <w:autoSpaceDE/>
        <w:autoSpaceDN/>
        <w:spacing w:after="160" w:line="259" w:lineRule="auto"/>
        <w:contextualSpacing/>
        <w:rPr>
          <w:rFonts w:cstheme="minorHAnsi"/>
          <w:sz w:val="28"/>
          <w:szCs w:val="28"/>
        </w:rPr>
      </w:pPr>
      <w:r w:rsidRPr="00853C3E">
        <w:rPr>
          <w:rFonts w:cstheme="minorHAnsi"/>
          <w:sz w:val="28"/>
          <w:szCs w:val="28"/>
        </w:rPr>
        <w:t>Logout</w:t>
      </w:r>
    </w:p>
    <w:p w14:paraId="3D82863D" w14:textId="77777777" w:rsidR="007A12C5" w:rsidRDefault="007A12C5" w:rsidP="007A12C5"/>
    <w:p w14:paraId="5364B4D7" w14:textId="77777777" w:rsidR="007A12C5" w:rsidRDefault="007A12C5" w:rsidP="007A12C5">
      <w:pPr>
        <w:pStyle w:val="BodyText"/>
        <w:spacing w:before="1"/>
        <w:rPr>
          <w:b/>
          <w:sz w:val="11"/>
        </w:rPr>
      </w:pPr>
    </w:p>
    <w:p w14:paraId="597A7E69" w14:textId="77777777" w:rsidR="007A12C5" w:rsidRDefault="007A12C5" w:rsidP="007A12C5">
      <w:pPr>
        <w:pStyle w:val="BodyText"/>
        <w:spacing w:before="90"/>
        <w:ind w:left="1932" w:right="2424"/>
        <w:jc w:val="center"/>
      </w:pPr>
    </w:p>
    <w:p w14:paraId="4B5067F9" w14:textId="07536C7D" w:rsidR="007A12C5" w:rsidRDefault="007A12C5">
      <w:pPr>
        <w:widowControl/>
        <w:autoSpaceDE/>
        <w:autoSpaceDN/>
        <w:spacing w:after="160" w:line="259" w:lineRule="auto"/>
      </w:pPr>
      <w:r>
        <w:br w:type="page"/>
      </w:r>
    </w:p>
    <w:p w14:paraId="26759ED3" w14:textId="739DE1C3" w:rsidR="00420AB5" w:rsidRDefault="00420AB5">
      <w:pPr>
        <w:widowControl/>
        <w:autoSpaceDE/>
        <w:autoSpaceDN/>
        <w:spacing w:after="160" w:line="259" w:lineRule="auto"/>
        <w:rPr>
          <w:b/>
          <w:bCs/>
        </w:rPr>
      </w:pPr>
      <w:r w:rsidRPr="005B6B59">
        <w:rPr>
          <w:b/>
          <w:bCs/>
        </w:rPr>
        <w:lastRenderedPageBreak/>
        <w:t>5.</w:t>
      </w:r>
      <w:r>
        <w:rPr>
          <w:b/>
          <w:bCs/>
        </w:rPr>
        <w:t>4 Hospital</w:t>
      </w:r>
      <w:r w:rsidRPr="005B6B59">
        <w:rPr>
          <w:b/>
          <w:bCs/>
        </w:rPr>
        <w:t>:</w:t>
      </w:r>
    </w:p>
    <w:p w14:paraId="42AF7C76" w14:textId="524B24B3" w:rsidR="00420AB5" w:rsidRDefault="00420AB5">
      <w:pPr>
        <w:widowControl/>
        <w:autoSpaceDE/>
        <w:autoSpaceDN/>
        <w:spacing w:after="160" w:line="259" w:lineRule="auto"/>
      </w:pPr>
      <w:r w:rsidRPr="00420AB5">
        <w:rPr>
          <w:noProof/>
        </w:rPr>
        <mc:AlternateContent>
          <mc:Choice Requires="wps">
            <w:drawing>
              <wp:anchor distT="0" distB="0" distL="114300" distR="114300" simplePos="0" relativeHeight="251719680" behindDoc="0" locked="0" layoutInCell="1" allowOverlap="1" wp14:anchorId="1943164B" wp14:editId="0BAF87EB">
                <wp:simplePos x="0" y="0"/>
                <wp:positionH relativeFrom="column">
                  <wp:posOffset>1162050</wp:posOffset>
                </wp:positionH>
                <wp:positionV relativeFrom="paragraph">
                  <wp:posOffset>4445</wp:posOffset>
                </wp:positionV>
                <wp:extent cx="3952875" cy="4629150"/>
                <wp:effectExtent l="0" t="0" r="28575" b="19050"/>
                <wp:wrapNone/>
                <wp:docPr id="206" name="Rectangle 206"/>
                <wp:cNvGraphicFramePr/>
                <a:graphic xmlns:a="http://schemas.openxmlformats.org/drawingml/2006/main">
                  <a:graphicData uri="http://schemas.microsoft.com/office/word/2010/wordprocessingShape">
                    <wps:wsp>
                      <wps:cNvSpPr/>
                      <wps:spPr>
                        <a:xfrm>
                          <a:off x="0" y="0"/>
                          <a:ext cx="3952875" cy="46291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932451" id="Rectangle 206" o:spid="_x0000_s1026" style="position:absolute;margin-left:91.5pt;margin-top:.35pt;width:311.25pt;height:364.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" fillcolor="white [3201]" strokecolor="#f79646 [3209]" strokeweight="2pt"/>
            </w:pict>
          </mc:Fallback>
        </mc:AlternateContent>
      </w:r>
      <w:r w:rsidRPr="00420AB5">
        <w:rPr>
          <w:noProof/>
        </w:rPr>
        <mc:AlternateContent>
          <mc:Choice Requires="wps">
            <w:drawing>
              <wp:anchor distT="0" distB="0" distL="114300" distR="114300" simplePos="0" relativeHeight="251729920" behindDoc="0" locked="0" layoutInCell="1" allowOverlap="1" wp14:anchorId="49E79517" wp14:editId="6891F55A">
                <wp:simplePos x="0" y="0"/>
                <wp:positionH relativeFrom="page">
                  <wp:posOffset>3451225</wp:posOffset>
                </wp:positionH>
                <wp:positionV relativeFrom="paragraph">
                  <wp:posOffset>3611245</wp:posOffset>
                </wp:positionV>
                <wp:extent cx="1571625" cy="485775"/>
                <wp:effectExtent l="0" t="0" r="28575" b="28575"/>
                <wp:wrapNone/>
                <wp:docPr id="199" name="Oval 199"/>
                <wp:cNvGraphicFramePr/>
                <a:graphic xmlns:a="http://schemas.openxmlformats.org/drawingml/2006/main">
                  <a:graphicData uri="http://schemas.microsoft.com/office/word/2010/wordprocessingShape">
                    <wps:wsp>
                      <wps:cNvSpPr/>
                      <wps:spPr>
                        <a:xfrm>
                          <a:off x="0" y="0"/>
                          <a:ext cx="1571625" cy="485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DADF7C" w14:textId="77777777" w:rsidR="00420AB5" w:rsidRDefault="00420AB5" w:rsidP="00420AB5">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E79517" id="Oval 199" o:spid="_x0000_s1044" style="position:absolute;margin-left:271.75pt;margin-top:284.35pt;width:123.75pt;height:38.25pt;z-index:25172992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" fillcolor="#4f81bd [3204]" strokecolor="#243f60 [1604]" strokeweight="2pt">
                <v:textbox>
                  <w:txbxContent>
                    <w:p w14:paraId="70DADF7C" w14:textId="77777777" w:rsidR="00420AB5" w:rsidRDefault="00420AB5" w:rsidP="00420AB5">
                      <w:pPr>
                        <w:jc w:val="center"/>
                      </w:pPr>
                      <w:r>
                        <w:t>Logout</w:t>
                      </w:r>
                    </w:p>
                  </w:txbxContent>
                </v:textbox>
                <w10:wrap anchorx="page"/>
              </v:oval>
            </w:pict>
          </mc:Fallback>
        </mc:AlternateContent>
      </w:r>
      <w:r w:rsidRPr="00420AB5">
        <w:rPr>
          <w:noProof/>
        </w:rPr>
        <mc:AlternateContent>
          <mc:Choice Requires="wps">
            <w:drawing>
              <wp:anchor distT="0" distB="0" distL="114300" distR="114300" simplePos="0" relativeHeight="251731968" behindDoc="0" locked="0" layoutInCell="1" allowOverlap="1" wp14:anchorId="39D6E3CF" wp14:editId="667B1D5A">
                <wp:simplePos x="0" y="0"/>
                <wp:positionH relativeFrom="column">
                  <wp:posOffset>581025</wp:posOffset>
                </wp:positionH>
                <wp:positionV relativeFrom="paragraph">
                  <wp:posOffset>1783080</wp:posOffset>
                </wp:positionV>
                <wp:extent cx="2009775" cy="2066925"/>
                <wp:effectExtent l="0" t="0" r="28575" b="28575"/>
                <wp:wrapNone/>
                <wp:docPr id="2" name="Straight Connector 2"/>
                <wp:cNvGraphicFramePr/>
                <a:graphic xmlns:a="http://schemas.openxmlformats.org/drawingml/2006/main">
                  <a:graphicData uri="http://schemas.microsoft.com/office/word/2010/wordprocessingShape">
                    <wps:wsp>
                      <wps:cNvCnPr/>
                      <wps:spPr>
                        <a:xfrm>
                          <a:off x="0" y="0"/>
                          <a:ext cx="2009775" cy="2066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1DFFB6" id="Straight Connector 2"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5pt,140.4pt" to="204pt,30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" strokecolor="#4579b8 [3044]"/>
            </w:pict>
          </mc:Fallback>
        </mc:AlternateContent>
      </w:r>
      <w:r w:rsidRPr="00420AB5">
        <w:rPr>
          <w:noProof/>
        </w:rPr>
        <mc:AlternateContent>
          <mc:Choice Requires="wps">
            <w:drawing>
              <wp:anchor distT="0" distB="0" distL="114300" distR="114300" simplePos="0" relativeHeight="251732992" behindDoc="0" locked="0" layoutInCell="1" allowOverlap="1" wp14:anchorId="66C6ED91" wp14:editId="7894B24F">
                <wp:simplePos x="0" y="0"/>
                <wp:positionH relativeFrom="column">
                  <wp:posOffset>0</wp:posOffset>
                </wp:positionH>
                <wp:positionV relativeFrom="paragraph">
                  <wp:posOffset>2073275</wp:posOffset>
                </wp:positionV>
                <wp:extent cx="228600" cy="95250"/>
                <wp:effectExtent l="0" t="0" r="19050" b="19050"/>
                <wp:wrapNone/>
                <wp:docPr id="202" name="Straight Connector 202"/>
                <wp:cNvGraphicFramePr/>
                <a:graphic xmlns:a="http://schemas.openxmlformats.org/drawingml/2006/main">
                  <a:graphicData uri="http://schemas.microsoft.com/office/word/2010/wordprocessingShape">
                    <wps:wsp>
                      <wps:cNvCnPr/>
                      <wps:spPr>
                        <a:xfrm flipH="1">
                          <a:off x="0" y="0"/>
                          <a:ext cx="228600" cy="95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CB088E" id="Straight Connector 202" o:spid="_x0000_s1026" style="position:absolute;flip:x;z-index:251732992;visibility:visible;mso-wrap-style:square;mso-wrap-distance-left:9pt;mso-wrap-distance-top:0;mso-wrap-distance-right:9pt;mso-wrap-distance-bottom:0;mso-position-horizontal:absolute;mso-position-horizontal-relative:text;mso-position-vertical:absolute;mso-position-vertical-relative:text" from="0,163.25pt" to="18pt,17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" strokecolor="#4579b8 [3044]"/>
            </w:pict>
          </mc:Fallback>
        </mc:AlternateContent>
      </w:r>
      <w:r w:rsidRPr="00420AB5">
        <w:rPr>
          <w:noProof/>
        </w:rPr>
        <mc:AlternateContent>
          <mc:Choice Requires="wps">
            <w:drawing>
              <wp:anchor distT="0" distB="0" distL="114300" distR="114300" simplePos="0" relativeHeight="251734016" behindDoc="0" locked="0" layoutInCell="1" allowOverlap="1" wp14:anchorId="7B896A58" wp14:editId="61C1B6AA">
                <wp:simplePos x="0" y="0"/>
                <wp:positionH relativeFrom="column">
                  <wp:posOffset>228600</wp:posOffset>
                </wp:positionH>
                <wp:positionV relativeFrom="paragraph">
                  <wp:posOffset>2072640</wp:posOffset>
                </wp:positionV>
                <wp:extent cx="238125" cy="142875"/>
                <wp:effectExtent l="0" t="0" r="28575" b="28575"/>
                <wp:wrapNone/>
                <wp:docPr id="203" name="Straight Connector 203"/>
                <wp:cNvGraphicFramePr/>
                <a:graphic xmlns:a="http://schemas.openxmlformats.org/drawingml/2006/main">
                  <a:graphicData uri="http://schemas.microsoft.com/office/word/2010/wordprocessingShape">
                    <wps:wsp>
                      <wps:cNvCnPr/>
                      <wps:spPr>
                        <a:xfrm flipH="1" flipV="1">
                          <a:off x="0" y="0"/>
                          <a:ext cx="238125" cy="142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39B3BA" id="Straight Connector 203" o:spid="_x0000_s1026" style="position:absolute;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163.2pt" to="36.75pt,17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" strokecolor="#4579b8 [3044]"/>
            </w:pict>
          </mc:Fallback>
        </mc:AlternateContent>
      </w:r>
      <w:r w:rsidRPr="00420AB5">
        <w:rPr>
          <w:noProof/>
        </w:rPr>
        <mc:AlternateContent>
          <mc:Choice Requires="wps">
            <w:drawing>
              <wp:anchor distT="0" distB="0" distL="114300" distR="114300" simplePos="0" relativeHeight="251735040" behindDoc="0" locked="0" layoutInCell="1" allowOverlap="1" wp14:anchorId="5F898BF8" wp14:editId="3ACB9EBB">
                <wp:simplePos x="0" y="0"/>
                <wp:positionH relativeFrom="column">
                  <wp:posOffset>0</wp:posOffset>
                </wp:positionH>
                <wp:positionV relativeFrom="paragraph">
                  <wp:posOffset>2661285</wp:posOffset>
                </wp:positionV>
                <wp:extent cx="228600" cy="219075"/>
                <wp:effectExtent l="0" t="0" r="19050" b="28575"/>
                <wp:wrapNone/>
                <wp:docPr id="204" name="Straight Connector 204"/>
                <wp:cNvGraphicFramePr/>
                <a:graphic xmlns:a="http://schemas.openxmlformats.org/drawingml/2006/main">
                  <a:graphicData uri="http://schemas.microsoft.com/office/word/2010/wordprocessingShape">
                    <wps:wsp>
                      <wps:cNvCnPr/>
                      <wps:spPr>
                        <a:xfrm flipH="1">
                          <a:off x="0" y="0"/>
                          <a:ext cx="22860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B08FFA7" id="Straight Connector 204" o:spid="_x0000_s1026" style="position:absolute;flip:x;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0,209.55pt" to="18pt,2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" strokecolor="#4579b8 [3044]"/>
            </w:pict>
          </mc:Fallback>
        </mc:AlternateContent>
      </w:r>
      <w:r w:rsidRPr="00420AB5">
        <w:rPr>
          <w:noProof/>
        </w:rPr>
        <mc:AlternateContent>
          <mc:Choice Requires="wps">
            <w:drawing>
              <wp:anchor distT="0" distB="0" distL="114300" distR="114300" simplePos="0" relativeHeight="251736064" behindDoc="0" locked="0" layoutInCell="1" allowOverlap="1" wp14:anchorId="30954C84" wp14:editId="6AA542F6">
                <wp:simplePos x="0" y="0"/>
                <wp:positionH relativeFrom="column">
                  <wp:posOffset>229870</wp:posOffset>
                </wp:positionH>
                <wp:positionV relativeFrom="paragraph">
                  <wp:posOffset>2620010</wp:posOffset>
                </wp:positionV>
                <wp:extent cx="238125" cy="201880"/>
                <wp:effectExtent l="0" t="0" r="28575" b="27305"/>
                <wp:wrapNone/>
                <wp:docPr id="205" name="Straight Connector 205"/>
                <wp:cNvGraphicFramePr/>
                <a:graphic xmlns:a="http://schemas.openxmlformats.org/drawingml/2006/main">
                  <a:graphicData uri="http://schemas.microsoft.com/office/word/2010/wordprocessingShape">
                    <wps:wsp>
                      <wps:cNvCnPr/>
                      <wps:spPr>
                        <a:xfrm flipH="1" flipV="1">
                          <a:off x="0" y="0"/>
                          <a:ext cx="238125" cy="201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C05765" id="Straight Connector 205" o:spid="_x0000_s1026" style="position:absolute;flip:x 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pt,206.3pt" to="36.85pt,2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" strokecolor="#4579b8 [3044]"/>
            </w:pict>
          </mc:Fallback>
        </mc:AlternateContent>
      </w:r>
    </w:p>
    <w:p w14:paraId="7B75B7B4" w14:textId="4D8A0EAB" w:rsidR="00420AB5" w:rsidRDefault="00926F7B">
      <w:pPr>
        <w:widowControl/>
        <w:autoSpaceDE/>
        <w:autoSpaceDN/>
        <w:spacing w:after="160" w:line="259" w:lineRule="auto"/>
      </w:pPr>
      <w:r w:rsidRPr="00420AB5">
        <w:rPr>
          <w:noProof/>
        </w:rPr>
        <mc:AlternateContent>
          <mc:Choice Requires="wps">
            <w:drawing>
              <wp:anchor distT="0" distB="0" distL="114300" distR="114300" simplePos="0" relativeHeight="251725824" behindDoc="0" locked="0" layoutInCell="1" allowOverlap="1" wp14:anchorId="4952D222" wp14:editId="7163396E">
                <wp:simplePos x="0" y="0"/>
                <wp:positionH relativeFrom="column">
                  <wp:posOffset>2524125</wp:posOffset>
                </wp:positionH>
                <wp:positionV relativeFrom="paragraph">
                  <wp:posOffset>58420</wp:posOffset>
                </wp:positionV>
                <wp:extent cx="1571625" cy="485775"/>
                <wp:effectExtent l="0" t="0" r="28575" b="28575"/>
                <wp:wrapNone/>
                <wp:docPr id="194" name="Oval 194"/>
                <wp:cNvGraphicFramePr/>
                <a:graphic xmlns:a="http://schemas.openxmlformats.org/drawingml/2006/main">
                  <a:graphicData uri="http://schemas.microsoft.com/office/word/2010/wordprocessingShape">
                    <wps:wsp>
                      <wps:cNvSpPr/>
                      <wps:spPr>
                        <a:xfrm>
                          <a:off x="0" y="0"/>
                          <a:ext cx="1571625" cy="485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468066" w14:textId="77777777" w:rsidR="00420AB5" w:rsidRDefault="00420AB5" w:rsidP="00420AB5">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52D222" id="Oval 194" o:spid="_x0000_s1045" style="position:absolute;margin-left:198.75pt;margin-top:4.6pt;width:123.75pt;height:38.2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" fillcolor="#4f81bd [3204]" strokecolor="#243f60 [1604]" strokeweight="2pt">
                <v:textbox>
                  <w:txbxContent>
                    <w:p w14:paraId="61468066" w14:textId="77777777" w:rsidR="00420AB5" w:rsidRDefault="00420AB5" w:rsidP="00420AB5">
                      <w:pPr>
                        <w:jc w:val="center"/>
                      </w:pPr>
                      <w:r>
                        <w:t>Login</w:t>
                      </w:r>
                    </w:p>
                  </w:txbxContent>
                </v:textbox>
              </v:oval>
            </w:pict>
          </mc:Fallback>
        </mc:AlternateContent>
      </w:r>
    </w:p>
    <w:p w14:paraId="48DEB4B0" w14:textId="66966C5C" w:rsidR="00420AB5" w:rsidRDefault="00926F7B">
      <w:pPr>
        <w:widowControl/>
        <w:autoSpaceDE/>
        <w:autoSpaceDN/>
        <w:spacing w:after="160" w:line="259" w:lineRule="auto"/>
      </w:pPr>
      <w:r w:rsidRPr="00420AB5">
        <w:rPr>
          <w:noProof/>
        </w:rPr>
        <mc:AlternateContent>
          <mc:Choice Requires="wps">
            <w:drawing>
              <wp:anchor distT="0" distB="0" distL="114300" distR="114300" simplePos="0" relativeHeight="251720704" behindDoc="0" locked="0" layoutInCell="1" allowOverlap="1" wp14:anchorId="48C970D8" wp14:editId="7378EE3E">
                <wp:simplePos x="0" y="0"/>
                <wp:positionH relativeFrom="column">
                  <wp:posOffset>549274</wp:posOffset>
                </wp:positionH>
                <wp:positionV relativeFrom="paragraph">
                  <wp:posOffset>13334</wp:posOffset>
                </wp:positionV>
                <wp:extent cx="1952625" cy="1169035"/>
                <wp:effectExtent l="0" t="0" r="28575" b="31115"/>
                <wp:wrapNone/>
                <wp:docPr id="106" name="Straight Connector 106"/>
                <wp:cNvGraphicFramePr/>
                <a:graphic xmlns:a="http://schemas.openxmlformats.org/drawingml/2006/main">
                  <a:graphicData uri="http://schemas.microsoft.com/office/word/2010/wordprocessingShape">
                    <wps:wsp>
                      <wps:cNvCnPr/>
                      <wps:spPr>
                        <a:xfrm flipV="1">
                          <a:off x="0" y="0"/>
                          <a:ext cx="1952625" cy="11690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AE53BD" id="Straight Connector 106" o:spid="_x0000_s1026" style="position:absolute;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25pt,1.05pt" to="197pt,9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" strokecolor="#4579b8 [3044]"/>
            </w:pict>
          </mc:Fallback>
        </mc:AlternateContent>
      </w:r>
    </w:p>
    <w:p w14:paraId="3A54994F" w14:textId="20B9C6B4" w:rsidR="00420AB5" w:rsidRDefault="00926F7B">
      <w:pPr>
        <w:widowControl/>
        <w:autoSpaceDE/>
        <w:autoSpaceDN/>
        <w:spacing w:after="160" w:line="259" w:lineRule="auto"/>
      </w:pPr>
      <w:r w:rsidRPr="00420AB5">
        <w:rPr>
          <w:noProof/>
        </w:rPr>
        <mc:AlternateContent>
          <mc:Choice Requires="wps">
            <w:drawing>
              <wp:anchor distT="0" distB="0" distL="114300" distR="114300" simplePos="0" relativeHeight="251730944" behindDoc="0" locked="0" layoutInCell="1" allowOverlap="1" wp14:anchorId="03CCC37B" wp14:editId="70FE933D">
                <wp:simplePos x="0" y="0"/>
                <wp:positionH relativeFrom="column">
                  <wp:posOffset>2657475</wp:posOffset>
                </wp:positionH>
                <wp:positionV relativeFrom="paragraph">
                  <wp:posOffset>272415</wp:posOffset>
                </wp:positionV>
                <wp:extent cx="1085850" cy="666750"/>
                <wp:effectExtent l="0" t="0" r="19050" b="19050"/>
                <wp:wrapNone/>
                <wp:docPr id="1" name="Oval 1"/>
                <wp:cNvGraphicFramePr/>
                <a:graphic xmlns:a="http://schemas.openxmlformats.org/drawingml/2006/main">
                  <a:graphicData uri="http://schemas.microsoft.com/office/word/2010/wordprocessingShape">
                    <wps:wsp>
                      <wps:cNvSpPr/>
                      <wps:spPr>
                        <a:xfrm>
                          <a:off x="0" y="0"/>
                          <a:ext cx="1085850" cy="666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D6F2DD" w14:textId="77777777" w:rsidR="00420AB5" w:rsidRDefault="00420AB5" w:rsidP="00420AB5">
                            <w:pPr>
                              <w:jc w:val="center"/>
                            </w:pPr>
                            <w:r>
                              <w:t>Forgot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CCC37B" id="Oval 1" o:spid="_x0000_s1046" style="position:absolute;margin-left:209.25pt;margin-top:21.45pt;width:85.5pt;height:5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" fillcolor="#4f81bd [3204]" strokecolor="#243f60 [1604]" strokeweight="2pt">
                <v:textbox>
                  <w:txbxContent>
                    <w:p w14:paraId="34D6F2DD" w14:textId="77777777" w:rsidR="00420AB5" w:rsidRDefault="00420AB5" w:rsidP="00420AB5">
                      <w:pPr>
                        <w:jc w:val="center"/>
                      </w:pPr>
                      <w:r>
                        <w:t>Forgot Password</w:t>
                      </w:r>
                    </w:p>
                  </w:txbxContent>
                </v:textbox>
              </v:oval>
            </w:pict>
          </mc:Fallback>
        </mc:AlternateContent>
      </w:r>
    </w:p>
    <w:p w14:paraId="03A66750" w14:textId="5E13C262" w:rsidR="00420AB5" w:rsidRDefault="00420AB5">
      <w:pPr>
        <w:widowControl/>
        <w:autoSpaceDE/>
        <w:autoSpaceDN/>
        <w:spacing w:after="160" w:line="259" w:lineRule="auto"/>
      </w:pPr>
    </w:p>
    <w:p w14:paraId="2C13E404" w14:textId="2B1CB9F9" w:rsidR="00420AB5" w:rsidRDefault="00926F7B">
      <w:pPr>
        <w:widowControl/>
        <w:autoSpaceDE/>
        <w:autoSpaceDN/>
        <w:spacing w:after="160" w:line="259" w:lineRule="auto"/>
      </w:pPr>
      <w:r w:rsidRPr="00420AB5">
        <w:rPr>
          <w:noProof/>
        </w:rPr>
        <mc:AlternateContent>
          <mc:Choice Requires="wps">
            <w:drawing>
              <wp:anchor distT="0" distB="0" distL="114300" distR="114300" simplePos="0" relativeHeight="251721728" behindDoc="0" locked="0" layoutInCell="1" allowOverlap="1" wp14:anchorId="1CC6465C" wp14:editId="569F1F55">
                <wp:simplePos x="0" y="0"/>
                <wp:positionH relativeFrom="column">
                  <wp:posOffset>568324</wp:posOffset>
                </wp:positionH>
                <wp:positionV relativeFrom="paragraph">
                  <wp:posOffset>7619</wp:posOffset>
                </wp:positionV>
                <wp:extent cx="2066925" cy="349885"/>
                <wp:effectExtent l="0" t="0" r="28575" b="31115"/>
                <wp:wrapNone/>
                <wp:docPr id="33" name="Straight Connector 33"/>
                <wp:cNvGraphicFramePr/>
                <a:graphic xmlns:a="http://schemas.openxmlformats.org/drawingml/2006/main">
                  <a:graphicData uri="http://schemas.microsoft.com/office/word/2010/wordprocessingShape">
                    <wps:wsp>
                      <wps:cNvCnPr/>
                      <wps:spPr>
                        <a:xfrm flipV="1">
                          <a:off x="0" y="0"/>
                          <a:ext cx="2066925" cy="3498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7C1662" id="Straight Connector 33"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75pt,.6pt" to="207.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" strokecolor="#4579b8 [3044]"/>
            </w:pict>
          </mc:Fallback>
        </mc:AlternateContent>
      </w:r>
      <w:r w:rsidR="00420AB5">
        <w:rPr>
          <w:noProof/>
        </w:rPr>
        <mc:AlternateContent>
          <mc:Choice Requires="wps">
            <w:drawing>
              <wp:anchor distT="0" distB="0" distL="114300" distR="114300" simplePos="0" relativeHeight="251737088" behindDoc="0" locked="0" layoutInCell="1" allowOverlap="1" wp14:anchorId="5990A68E" wp14:editId="0E872134">
                <wp:simplePos x="0" y="0"/>
                <wp:positionH relativeFrom="margin">
                  <wp:align>left</wp:align>
                </wp:positionH>
                <wp:positionV relativeFrom="paragraph">
                  <wp:posOffset>169545</wp:posOffset>
                </wp:positionV>
                <wp:extent cx="514350" cy="400050"/>
                <wp:effectExtent l="0" t="0" r="19050" b="19050"/>
                <wp:wrapNone/>
                <wp:docPr id="110" name="Oval 110"/>
                <wp:cNvGraphicFramePr/>
                <a:graphic xmlns:a="http://schemas.openxmlformats.org/drawingml/2006/main">
                  <a:graphicData uri="http://schemas.microsoft.com/office/word/2010/wordprocessingShape">
                    <wps:wsp>
                      <wps:cNvSpPr/>
                      <wps:spPr>
                        <a:xfrm>
                          <a:off x="0" y="0"/>
                          <a:ext cx="514350" cy="400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7A375E" id="Oval 110" o:spid="_x0000_s1026" style="position:absolute;margin-left:0;margin-top:13.35pt;width:40.5pt;height:31.5pt;z-index:25173708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" fillcolor="#4f81bd [3204]" strokecolor="#243f60 [1604]" strokeweight="2pt">
                <w10:wrap anchorx="margin"/>
              </v:oval>
            </w:pict>
          </mc:Fallback>
        </mc:AlternateContent>
      </w:r>
    </w:p>
    <w:p w14:paraId="52BA340A" w14:textId="27CBD58C" w:rsidR="00420AB5" w:rsidRDefault="00926F7B">
      <w:pPr>
        <w:widowControl/>
        <w:autoSpaceDE/>
        <w:autoSpaceDN/>
        <w:spacing w:after="160" w:line="259" w:lineRule="auto"/>
      </w:pPr>
      <w:r w:rsidRPr="00420AB5">
        <w:rPr>
          <w:noProof/>
        </w:rPr>
        <mc:AlternateContent>
          <mc:Choice Requires="wps">
            <w:drawing>
              <wp:anchor distT="0" distB="0" distL="114300" distR="114300" simplePos="0" relativeHeight="251723776" behindDoc="0" locked="0" layoutInCell="1" allowOverlap="1" wp14:anchorId="730E5BC9" wp14:editId="5359E60D">
                <wp:simplePos x="0" y="0"/>
                <wp:positionH relativeFrom="column">
                  <wp:posOffset>577849</wp:posOffset>
                </wp:positionH>
                <wp:positionV relativeFrom="paragraph">
                  <wp:posOffset>132715</wp:posOffset>
                </wp:positionV>
                <wp:extent cx="1952625" cy="1200150"/>
                <wp:effectExtent l="0" t="0" r="28575" b="19050"/>
                <wp:wrapNone/>
                <wp:docPr id="108" name="Straight Connector 108"/>
                <wp:cNvGraphicFramePr/>
                <a:graphic xmlns:a="http://schemas.openxmlformats.org/drawingml/2006/main">
                  <a:graphicData uri="http://schemas.microsoft.com/office/word/2010/wordprocessingShape">
                    <wps:wsp>
                      <wps:cNvCnPr/>
                      <wps:spPr>
                        <a:xfrm>
                          <a:off x="0" y="0"/>
                          <a:ext cx="1952625" cy="1200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92E8EE" id="Straight Connector 108"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5pt,10.45pt" to="199.25pt,10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" strokecolor="#4579b8 [3044]"/>
            </w:pict>
          </mc:Fallback>
        </mc:AlternateContent>
      </w:r>
      <w:r w:rsidRPr="00420AB5">
        <w:rPr>
          <w:noProof/>
        </w:rPr>
        <mc:AlternateContent>
          <mc:Choice Requires="wps">
            <w:drawing>
              <wp:anchor distT="0" distB="0" distL="114300" distR="114300" simplePos="0" relativeHeight="251722752" behindDoc="0" locked="0" layoutInCell="1" allowOverlap="1" wp14:anchorId="17013AAD" wp14:editId="7189587D">
                <wp:simplePos x="0" y="0"/>
                <wp:positionH relativeFrom="column">
                  <wp:posOffset>577850</wp:posOffset>
                </wp:positionH>
                <wp:positionV relativeFrom="paragraph">
                  <wp:posOffset>104139</wp:posOffset>
                </wp:positionV>
                <wp:extent cx="1981200" cy="409575"/>
                <wp:effectExtent l="0" t="0" r="19050" b="28575"/>
                <wp:wrapNone/>
                <wp:docPr id="107" name="Straight Connector 107"/>
                <wp:cNvGraphicFramePr/>
                <a:graphic xmlns:a="http://schemas.openxmlformats.org/drawingml/2006/main">
                  <a:graphicData uri="http://schemas.microsoft.com/office/word/2010/wordprocessingShape">
                    <wps:wsp>
                      <wps:cNvCnPr/>
                      <wps:spPr>
                        <a:xfrm>
                          <a:off x="0" y="0"/>
                          <a:ext cx="198120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08AB9C" id="Straight Connector 107"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5pt,8.2pt" to="201.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" strokecolor="#4579b8 [3044]"/>
            </w:pict>
          </mc:Fallback>
        </mc:AlternateContent>
      </w:r>
    </w:p>
    <w:p w14:paraId="4D15EF1B" w14:textId="62B28F7D" w:rsidR="00420AB5" w:rsidRDefault="00926F7B">
      <w:pPr>
        <w:widowControl/>
        <w:autoSpaceDE/>
        <w:autoSpaceDN/>
        <w:spacing w:after="160" w:line="259" w:lineRule="auto"/>
      </w:pPr>
      <w:r w:rsidRPr="00420AB5">
        <w:rPr>
          <w:noProof/>
        </w:rPr>
        <mc:AlternateContent>
          <mc:Choice Requires="wps">
            <w:drawing>
              <wp:anchor distT="0" distB="0" distL="114300" distR="114300" simplePos="0" relativeHeight="251726848" behindDoc="0" locked="0" layoutInCell="1" allowOverlap="1" wp14:anchorId="0103050D" wp14:editId="453F628B">
                <wp:simplePos x="0" y="0"/>
                <wp:positionH relativeFrom="page">
                  <wp:posOffset>3410585</wp:posOffset>
                </wp:positionH>
                <wp:positionV relativeFrom="paragraph">
                  <wp:posOffset>10795</wp:posOffset>
                </wp:positionV>
                <wp:extent cx="1571625" cy="485775"/>
                <wp:effectExtent l="0" t="0" r="28575" b="28575"/>
                <wp:wrapNone/>
                <wp:docPr id="195" name="Oval 195"/>
                <wp:cNvGraphicFramePr/>
                <a:graphic xmlns:a="http://schemas.openxmlformats.org/drawingml/2006/main">
                  <a:graphicData uri="http://schemas.microsoft.com/office/word/2010/wordprocessingShape">
                    <wps:wsp>
                      <wps:cNvSpPr/>
                      <wps:spPr>
                        <a:xfrm>
                          <a:off x="0" y="0"/>
                          <a:ext cx="1571625" cy="485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89D79F" w14:textId="77777777" w:rsidR="00420AB5" w:rsidRDefault="00420AB5" w:rsidP="00420AB5">
                            <w:pPr>
                              <w:jc w:val="center"/>
                            </w:pPr>
                            <w:r>
                              <w:t>Add Doctors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03050D" id="Oval 195" o:spid="_x0000_s1047" style="position:absolute;margin-left:268.55pt;margin-top:.85pt;width:123.75pt;height:38.25pt;z-index:25172684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" fillcolor="#4f81bd [3204]" strokecolor="#243f60 [1604]" strokeweight="2pt">
                <v:textbox>
                  <w:txbxContent>
                    <w:p w14:paraId="1189D79F" w14:textId="77777777" w:rsidR="00420AB5" w:rsidRDefault="00420AB5" w:rsidP="00420AB5">
                      <w:pPr>
                        <w:jc w:val="center"/>
                      </w:pPr>
                      <w:r>
                        <w:t>Add Doctors</w:t>
                      </w:r>
                    </w:p>
                  </w:txbxContent>
                </v:textbox>
                <w10:wrap anchorx="page"/>
              </v:oval>
            </w:pict>
          </mc:Fallback>
        </mc:AlternateContent>
      </w:r>
      <w:r w:rsidR="00420AB5">
        <w:rPr>
          <w:noProof/>
        </w:rPr>
        <mc:AlternateContent>
          <mc:Choice Requires="wps">
            <w:drawing>
              <wp:anchor distT="0" distB="0" distL="114300" distR="114300" simplePos="0" relativeHeight="251738112" behindDoc="0" locked="0" layoutInCell="1" allowOverlap="1" wp14:anchorId="7C0F73DB" wp14:editId="24ED558E">
                <wp:simplePos x="0" y="0"/>
                <wp:positionH relativeFrom="column">
                  <wp:posOffset>234950</wp:posOffset>
                </wp:positionH>
                <wp:positionV relativeFrom="paragraph">
                  <wp:posOffset>38735</wp:posOffset>
                </wp:positionV>
                <wp:extent cx="19050" cy="828675"/>
                <wp:effectExtent l="0" t="0" r="19050" b="28575"/>
                <wp:wrapNone/>
                <wp:docPr id="111" name="Straight Connector 111"/>
                <wp:cNvGraphicFramePr/>
                <a:graphic xmlns:a="http://schemas.openxmlformats.org/drawingml/2006/main">
                  <a:graphicData uri="http://schemas.microsoft.com/office/word/2010/wordprocessingShape">
                    <wps:wsp>
                      <wps:cNvCnPr/>
                      <wps:spPr>
                        <a:xfrm flipH="1">
                          <a:off x="0" y="0"/>
                          <a:ext cx="19050" cy="828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365A90" id="Straight Connector 111" o:spid="_x0000_s1026" style="position:absolute;flip:x;z-index:251738112;visibility:visible;mso-wrap-style:square;mso-wrap-distance-left:9pt;mso-wrap-distance-top:0;mso-wrap-distance-right:9pt;mso-wrap-distance-bottom:0;mso-position-horizontal:absolute;mso-position-horizontal-relative:text;mso-position-vertical:absolute;mso-position-vertical-relative:text" from="18.5pt,3.05pt" to="20pt,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" strokecolor="#4579b8 [3044]"/>
            </w:pict>
          </mc:Fallback>
        </mc:AlternateContent>
      </w:r>
    </w:p>
    <w:p w14:paraId="7BF53E55" w14:textId="2436770A" w:rsidR="00420AB5" w:rsidRDefault="00420AB5">
      <w:pPr>
        <w:widowControl/>
        <w:autoSpaceDE/>
        <w:autoSpaceDN/>
        <w:spacing w:after="160" w:line="259" w:lineRule="auto"/>
      </w:pPr>
    </w:p>
    <w:p w14:paraId="6BA2B92A" w14:textId="588176CD" w:rsidR="00420AB5" w:rsidRDefault="00926F7B">
      <w:pPr>
        <w:widowControl/>
        <w:autoSpaceDE/>
        <w:autoSpaceDN/>
        <w:spacing w:after="160" w:line="259" w:lineRule="auto"/>
      </w:pPr>
      <w:r w:rsidRPr="00420AB5">
        <w:rPr>
          <w:noProof/>
        </w:rPr>
        <mc:AlternateContent>
          <mc:Choice Requires="wps">
            <w:drawing>
              <wp:anchor distT="0" distB="0" distL="114300" distR="114300" simplePos="0" relativeHeight="251727872" behindDoc="0" locked="0" layoutInCell="1" allowOverlap="1" wp14:anchorId="5F177A4F" wp14:editId="43CA6AE3">
                <wp:simplePos x="0" y="0"/>
                <wp:positionH relativeFrom="page">
                  <wp:posOffset>3381375</wp:posOffset>
                </wp:positionH>
                <wp:positionV relativeFrom="paragraph">
                  <wp:posOffset>203200</wp:posOffset>
                </wp:positionV>
                <wp:extent cx="1571625" cy="647700"/>
                <wp:effectExtent l="0" t="0" r="28575" b="19050"/>
                <wp:wrapNone/>
                <wp:docPr id="196" name="Oval 196"/>
                <wp:cNvGraphicFramePr/>
                <a:graphic xmlns:a="http://schemas.openxmlformats.org/drawingml/2006/main">
                  <a:graphicData uri="http://schemas.microsoft.com/office/word/2010/wordprocessingShape">
                    <wps:wsp>
                      <wps:cNvSpPr/>
                      <wps:spPr>
                        <a:xfrm>
                          <a:off x="0" y="0"/>
                          <a:ext cx="1571625" cy="647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A48C78" w14:textId="66F46D21" w:rsidR="00420AB5" w:rsidRPr="00420AB5" w:rsidRDefault="00420AB5" w:rsidP="00420AB5">
                            <w:pPr>
                              <w:jc w:val="center"/>
                              <w:rPr>
                                <w:lang w:val="en-IN"/>
                              </w:rPr>
                            </w:pPr>
                            <w:r>
                              <w:rPr>
                                <w:lang w:val="en-IN"/>
                              </w:rPr>
                              <w:t>Add Departments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F177A4F" id="Oval 196" o:spid="_x0000_s1048" style="position:absolute;margin-left:266.25pt;margin-top:16pt;width:123.75pt;height:51pt;z-index:25172787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" fillcolor="#4f81bd [3204]" strokecolor="#243f60 [1604]" strokeweight="2pt">
                <v:textbox>
                  <w:txbxContent>
                    <w:p w14:paraId="55A48C78" w14:textId="66F46D21" w:rsidR="00420AB5" w:rsidRPr="00420AB5" w:rsidRDefault="00420AB5" w:rsidP="00420AB5">
                      <w:pPr>
                        <w:jc w:val="center"/>
                        <w:rPr>
                          <w:lang w:val="en-IN"/>
                        </w:rPr>
                      </w:pPr>
                      <w:r>
                        <w:rPr>
                          <w:lang w:val="en-IN"/>
                        </w:rPr>
                        <w:t>Add Departments</w:t>
                      </w:r>
                    </w:p>
                  </w:txbxContent>
                </v:textbox>
                <w10:wrap anchorx="page"/>
              </v:oval>
            </w:pict>
          </mc:Fallback>
        </mc:AlternateContent>
      </w:r>
    </w:p>
    <w:p w14:paraId="7808BE4D" w14:textId="02798E4E" w:rsidR="00420AB5" w:rsidRDefault="00420AB5">
      <w:pPr>
        <w:widowControl/>
        <w:autoSpaceDE/>
        <w:autoSpaceDN/>
        <w:spacing w:after="160" w:line="259" w:lineRule="auto"/>
      </w:pPr>
    </w:p>
    <w:p w14:paraId="0C550368" w14:textId="347061AF" w:rsidR="00420AB5" w:rsidRDefault="00420AB5">
      <w:pPr>
        <w:widowControl/>
        <w:autoSpaceDE/>
        <w:autoSpaceDN/>
        <w:spacing w:after="160" w:line="259" w:lineRule="auto"/>
      </w:pPr>
    </w:p>
    <w:p w14:paraId="56604A2F" w14:textId="470AD2F0" w:rsidR="00420AB5" w:rsidRDefault="00420AB5">
      <w:pPr>
        <w:widowControl/>
        <w:autoSpaceDE/>
        <w:autoSpaceDN/>
        <w:spacing w:after="160" w:line="259" w:lineRule="auto"/>
      </w:pPr>
    </w:p>
    <w:p w14:paraId="054B2BE4" w14:textId="2FDF701E" w:rsidR="00420AB5" w:rsidRDefault="00420AB5">
      <w:pPr>
        <w:widowControl/>
        <w:autoSpaceDE/>
        <w:autoSpaceDN/>
        <w:spacing w:after="160" w:line="259" w:lineRule="auto"/>
      </w:pPr>
    </w:p>
    <w:p w14:paraId="29DD01C5" w14:textId="1E99B85D" w:rsidR="00420AB5" w:rsidRDefault="00420AB5">
      <w:pPr>
        <w:widowControl/>
        <w:autoSpaceDE/>
        <w:autoSpaceDN/>
        <w:spacing w:after="160" w:line="259" w:lineRule="auto"/>
      </w:pPr>
    </w:p>
    <w:p w14:paraId="0A427A71" w14:textId="335FEC6F" w:rsidR="00420AB5" w:rsidRDefault="00420AB5">
      <w:pPr>
        <w:widowControl/>
        <w:autoSpaceDE/>
        <w:autoSpaceDN/>
        <w:spacing w:after="160" w:line="259" w:lineRule="auto"/>
      </w:pPr>
    </w:p>
    <w:p w14:paraId="01FE3EB0" w14:textId="11B789AE" w:rsidR="00420AB5" w:rsidRDefault="00420AB5">
      <w:pPr>
        <w:widowControl/>
        <w:autoSpaceDE/>
        <w:autoSpaceDN/>
        <w:spacing w:after="160" w:line="259" w:lineRule="auto"/>
      </w:pPr>
    </w:p>
    <w:p w14:paraId="4929A457" w14:textId="5D927D10" w:rsidR="00420AB5" w:rsidRDefault="00420AB5">
      <w:pPr>
        <w:widowControl/>
        <w:autoSpaceDE/>
        <w:autoSpaceDN/>
        <w:spacing w:after="160" w:line="259" w:lineRule="auto"/>
      </w:pPr>
    </w:p>
    <w:p w14:paraId="57D4B863" w14:textId="16B2852F" w:rsidR="00420AB5" w:rsidRDefault="00420AB5">
      <w:pPr>
        <w:widowControl/>
        <w:autoSpaceDE/>
        <w:autoSpaceDN/>
        <w:spacing w:after="160" w:line="259" w:lineRule="auto"/>
      </w:pPr>
    </w:p>
    <w:p w14:paraId="178679E8" w14:textId="0BB9C051" w:rsidR="00420AB5" w:rsidRDefault="00420AB5" w:rsidP="00420AB5">
      <w:pPr>
        <w:tabs>
          <w:tab w:val="left" w:pos="3030"/>
        </w:tabs>
        <w:rPr>
          <w:sz w:val="28"/>
          <w:szCs w:val="28"/>
        </w:rPr>
      </w:pPr>
      <w:r>
        <w:rPr>
          <w:sz w:val="28"/>
          <w:szCs w:val="28"/>
        </w:rPr>
        <w:t xml:space="preserve">  </w:t>
      </w:r>
      <w:r>
        <w:rPr>
          <w:sz w:val="28"/>
          <w:szCs w:val="28"/>
        </w:rPr>
        <w:tab/>
        <w:t>Fig : Use case diagram for hospital</w:t>
      </w:r>
    </w:p>
    <w:p w14:paraId="1CFF85EF" w14:textId="77777777" w:rsidR="00420AB5" w:rsidRDefault="00420AB5" w:rsidP="00420AB5">
      <w:pPr>
        <w:tabs>
          <w:tab w:val="left" w:pos="3030"/>
        </w:tabs>
        <w:rPr>
          <w:sz w:val="28"/>
          <w:szCs w:val="28"/>
        </w:rPr>
      </w:pPr>
    </w:p>
    <w:p w14:paraId="11C1F4B3" w14:textId="77777777" w:rsidR="00420AB5" w:rsidRDefault="00420AB5" w:rsidP="00420AB5">
      <w:pPr>
        <w:tabs>
          <w:tab w:val="left" w:pos="3030"/>
        </w:tabs>
        <w:rPr>
          <w:sz w:val="28"/>
          <w:szCs w:val="28"/>
        </w:rPr>
      </w:pPr>
      <w:r>
        <w:rPr>
          <w:sz w:val="28"/>
          <w:szCs w:val="28"/>
        </w:rPr>
        <w:t xml:space="preserve">In use case diagram of hospital. Hospital is </w:t>
      </w:r>
      <w:proofErr w:type="spellStart"/>
      <w:r>
        <w:rPr>
          <w:sz w:val="28"/>
          <w:szCs w:val="28"/>
        </w:rPr>
        <w:t>a</w:t>
      </w:r>
      <w:proofErr w:type="spellEnd"/>
      <w:r>
        <w:rPr>
          <w:sz w:val="28"/>
          <w:szCs w:val="28"/>
        </w:rPr>
        <w:t xml:space="preserve"> actor.</w:t>
      </w:r>
      <w:r>
        <w:rPr>
          <w:sz w:val="28"/>
          <w:szCs w:val="28"/>
        </w:rPr>
        <w:tab/>
      </w:r>
    </w:p>
    <w:p w14:paraId="58D52675" w14:textId="77777777" w:rsidR="00420AB5" w:rsidRPr="00853C3E" w:rsidRDefault="00420AB5" w:rsidP="00420AB5">
      <w:pPr>
        <w:tabs>
          <w:tab w:val="left" w:pos="1256"/>
        </w:tabs>
        <w:rPr>
          <w:rFonts w:cstheme="minorHAnsi"/>
          <w:sz w:val="28"/>
          <w:szCs w:val="28"/>
        </w:rPr>
      </w:pPr>
      <w:r w:rsidRPr="00853C3E">
        <w:rPr>
          <w:rFonts w:cstheme="minorHAnsi"/>
          <w:sz w:val="28"/>
          <w:szCs w:val="28"/>
        </w:rPr>
        <w:t>Hospital can handle following use cases:</w:t>
      </w:r>
    </w:p>
    <w:p w14:paraId="04312F86" w14:textId="77777777" w:rsidR="00420AB5" w:rsidRPr="00853C3E" w:rsidRDefault="00420AB5" w:rsidP="00420AB5">
      <w:pPr>
        <w:pStyle w:val="ListParagraph"/>
        <w:widowControl/>
        <w:numPr>
          <w:ilvl w:val="0"/>
          <w:numId w:val="30"/>
        </w:numPr>
        <w:tabs>
          <w:tab w:val="left" w:pos="1256"/>
        </w:tabs>
        <w:autoSpaceDE/>
        <w:autoSpaceDN/>
        <w:spacing w:after="160" w:line="259" w:lineRule="auto"/>
        <w:contextualSpacing/>
        <w:rPr>
          <w:rFonts w:cstheme="minorHAnsi"/>
          <w:sz w:val="28"/>
          <w:szCs w:val="28"/>
        </w:rPr>
      </w:pPr>
      <w:r w:rsidRPr="00853C3E">
        <w:rPr>
          <w:rFonts w:cstheme="minorHAnsi"/>
          <w:sz w:val="28"/>
          <w:szCs w:val="28"/>
        </w:rPr>
        <w:t>Login</w:t>
      </w:r>
    </w:p>
    <w:p w14:paraId="6DF8D310" w14:textId="77777777" w:rsidR="00420AB5" w:rsidRPr="00853C3E" w:rsidRDefault="00420AB5" w:rsidP="00420AB5">
      <w:pPr>
        <w:pStyle w:val="ListParagraph"/>
        <w:widowControl/>
        <w:numPr>
          <w:ilvl w:val="0"/>
          <w:numId w:val="30"/>
        </w:numPr>
        <w:tabs>
          <w:tab w:val="left" w:pos="1256"/>
        </w:tabs>
        <w:autoSpaceDE/>
        <w:autoSpaceDN/>
        <w:spacing w:after="160" w:line="259" w:lineRule="auto"/>
        <w:contextualSpacing/>
        <w:rPr>
          <w:rFonts w:cstheme="minorHAnsi"/>
          <w:sz w:val="28"/>
          <w:szCs w:val="28"/>
        </w:rPr>
      </w:pPr>
      <w:r w:rsidRPr="00853C3E">
        <w:rPr>
          <w:rFonts w:cstheme="minorHAnsi"/>
          <w:sz w:val="28"/>
          <w:szCs w:val="28"/>
        </w:rPr>
        <w:t>Forgot Password</w:t>
      </w:r>
    </w:p>
    <w:p w14:paraId="7DC5ED2B" w14:textId="77777777" w:rsidR="00420AB5" w:rsidRPr="00853C3E" w:rsidRDefault="00420AB5" w:rsidP="00420AB5">
      <w:pPr>
        <w:pStyle w:val="ListParagraph"/>
        <w:widowControl/>
        <w:numPr>
          <w:ilvl w:val="0"/>
          <w:numId w:val="30"/>
        </w:numPr>
        <w:tabs>
          <w:tab w:val="left" w:pos="1256"/>
        </w:tabs>
        <w:autoSpaceDE/>
        <w:autoSpaceDN/>
        <w:spacing w:after="160" w:line="259" w:lineRule="auto"/>
        <w:contextualSpacing/>
        <w:rPr>
          <w:rFonts w:cstheme="minorHAnsi"/>
          <w:sz w:val="28"/>
          <w:szCs w:val="28"/>
        </w:rPr>
      </w:pPr>
      <w:r w:rsidRPr="00853C3E">
        <w:rPr>
          <w:rFonts w:cstheme="minorHAnsi"/>
          <w:sz w:val="28"/>
          <w:szCs w:val="28"/>
        </w:rPr>
        <w:t>Add Doctors</w:t>
      </w:r>
    </w:p>
    <w:p w14:paraId="2D287B3D" w14:textId="13DEA637" w:rsidR="00420AB5" w:rsidRPr="00853C3E" w:rsidRDefault="00420AB5" w:rsidP="00420AB5">
      <w:pPr>
        <w:pStyle w:val="ListParagraph"/>
        <w:widowControl/>
        <w:numPr>
          <w:ilvl w:val="0"/>
          <w:numId w:val="30"/>
        </w:numPr>
        <w:tabs>
          <w:tab w:val="left" w:pos="1256"/>
        </w:tabs>
        <w:autoSpaceDE/>
        <w:autoSpaceDN/>
        <w:spacing w:after="160" w:line="259" w:lineRule="auto"/>
        <w:contextualSpacing/>
        <w:rPr>
          <w:rFonts w:cstheme="minorHAnsi"/>
          <w:sz w:val="28"/>
          <w:szCs w:val="28"/>
        </w:rPr>
      </w:pPr>
      <w:r>
        <w:rPr>
          <w:rFonts w:cstheme="minorHAnsi"/>
          <w:sz w:val="28"/>
          <w:szCs w:val="28"/>
        </w:rPr>
        <w:t>Add Departments</w:t>
      </w:r>
    </w:p>
    <w:p w14:paraId="52612A27" w14:textId="77777777" w:rsidR="00420AB5" w:rsidRPr="00853C3E" w:rsidRDefault="00420AB5" w:rsidP="00420AB5">
      <w:pPr>
        <w:pStyle w:val="ListParagraph"/>
        <w:widowControl/>
        <w:numPr>
          <w:ilvl w:val="0"/>
          <w:numId w:val="30"/>
        </w:numPr>
        <w:tabs>
          <w:tab w:val="left" w:pos="1256"/>
        </w:tabs>
        <w:autoSpaceDE/>
        <w:autoSpaceDN/>
        <w:spacing w:after="160" w:line="259" w:lineRule="auto"/>
        <w:contextualSpacing/>
        <w:rPr>
          <w:rFonts w:cstheme="minorHAnsi"/>
          <w:sz w:val="28"/>
          <w:szCs w:val="28"/>
        </w:rPr>
      </w:pPr>
      <w:r w:rsidRPr="00853C3E">
        <w:rPr>
          <w:rFonts w:cstheme="minorHAnsi"/>
          <w:sz w:val="28"/>
          <w:szCs w:val="28"/>
        </w:rPr>
        <w:t>Logout</w:t>
      </w:r>
    </w:p>
    <w:p w14:paraId="59AC2008" w14:textId="3B55C972" w:rsidR="00420AB5" w:rsidRDefault="00420AB5">
      <w:pPr>
        <w:widowControl/>
        <w:autoSpaceDE/>
        <w:autoSpaceDN/>
        <w:spacing w:after="160" w:line="259" w:lineRule="auto"/>
      </w:pPr>
    </w:p>
    <w:p w14:paraId="651DDB86" w14:textId="457B9DF6" w:rsidR="00420AB5" w:rsidRDefault="00420AB5">
      <w:pPr>
        <w:widowControl/>
        <w:autoSpaceDE/>
        <w:autoSpaceDN/>
        <w:spacing w:after="160" w:line="259" w:lineRule="auto"/>
      </w:pPr>
    </w:p>
    <w:p w14:paraId="3267D0FE" w14:textId="53C965F5" w:rsidR="00420AB5" w:rsidRDefault="00420AB5">
      <w:pPr>
        <w:widowControl/>
        <w:autoSpaceDE/>
        <w:autoSpaceDN/>
        <w:spacing w:after="160" w:line="259" w:lineRule="auto"/>
      </w:pPr>
    </w:p>
    <w:p w14:paraId="70593EFE" w14:textId="2AD2920E" w:rsidR="00420AB5" w:rsidRDefault="00420AB5">
      <w:pPr>
        <w:widowControl/>
        <w:autoSpaceDE/>
        <w:autoSpaceDN/>
        <w:spacing w:after="160" w:line="259" w:lineRule="auto"/>
      </w:pPr>
    </w:p>
    <w:p w14:paraId="6B39FF9F" w14:textId="2B105D1E" w:rsidR="00420AB5" w:rsidRDefault="00420AB5">
      <w:pPr>
        <w:widowControl/>
        <w:autoSpaceDE/>
        <w:autoSpaceDN/>
        <w:spacing w:after="160" w:line="259" w:lineRule="auto"/>
      </w:pPr>
    </w:p>
    <w:p w14:paraId="2DD1002C" w14:textId="46005B45" w:rsidR="00420AB5" w:rsidRDefault="00420AB5">
      <w:pPr>
        <w:widowControl/>
        <w:autoSpaceDE/>
        <w:autoSpaceDN/>
        <w:spacing w:after="160" w:line="259" w:lineRule="auto"/>
      </w:pPr>
    </w:p>
    <w:p w14:paraId="44DC003D" w14:textId="77777777" w:rsidR="001F55F9" w:rsidRPr="00BD3E66" w:rsidRDefault="005B6B59" w:rsidP="00BD3E66">
      <w:pPr>
        <w:tabs>
          <w:tab w:val="left" w:pos="840"/>
          <w:tab w:val="left" w:pos="841"/>
        </w:tabs>
        <w:spacing w:before="59"/>
        <w:rPr>
          <w:b/>
          <w:sz w:val="28"/>
        </w:rPr>
      </w:pPr>
      <w:bookmarkStart w:id="2" w:name="5._Database_Design:"/>
      <w:bookmarkEnd w:id="2"/>
      <w:r w:rsidRPr="00BD3E66">
        <w:rPr>
          <w:b/>
          <w:sz w:val="28"/>
        </w:rPr>
        <w:lastRenderedPageBreak/>
        <w:t>6.</w:t>
      </w:r>
      <w:r w:rsidR="00442AE8" w:rsidRPr="00BD3E66">
        <w:rPr>
          <w:b/>
          <w:sz w:val="28"/>
        </w:rPr>
        <w:t xml:space="preserve">  Database Design:</w:t>
      </w:r>
    </w:p>
    <w:p w14:paraId="470207F7" w14:textId="77777777" w:rsidR="001F55F9" w:rsidRDefault="001F55F9">
      <w:pPr>
        <w:pStyle w:val="ListParagraph"/>
        <w:tabs>
          <w:tab w:val="left" w:pos="840"/>
          <w:tab w:val="left" w:pos="841"/>
        </w:tabs>
        <w:spacing w:before="59"/>
        <w:ind w:left="120" w:firstLine="0"/>
        <w:rPr>
          <w:b/>
          <w:sz w:val="28"/>
          <w:u w:val="single"/>
        </w:rPr>
      </w:pPr>
    </w:p>
    <w:p w14:paraId="3B31085A" w14:textId="77777777" w:rsidR="00E84187" w:rsidRDefault="00E84187" w:rsidP="00E84187">
      <w:pPr>
        <w:rPr>
          <w:b/>
          <w:bCs/>
          <w:sz w:val="28"/>
          <w:szCs w:val="28"/>
        </w:rPr>
      </w:pPr>
      <w:bookmarkStart w:id="3" w:name="7._SYSTEM_DESIGN:"/>
      <w:bookmarkEnd w:id="3"/>
      <w:r>
        <w:rPr>
          <w:b/>
          <w:bCs/>
          <w:sz w:val="28"/>
          <w:szCs w:val="28"/>
        </w:rPr>
        <w:t>Admin:</w:t>
      </w:r>
    </w:p>
    <w:tbl>
      <w:tblPr>
        <w:tblW w:w="0" w:type="auto"/>
        <w:tblInd w:w="98" w:type="dxa"/>
        <w:tblCellMar>
          <w:left w:w="10" w:type="dxa"/>
          <w:right w:w="10" w:type="dxa"/>
        </w:tblCellMar>
        <w:tblLook w:val="0000" w:firstRow="0" w:lastRow="0" w:firstColumn="0" w:lastColumn="0" w:noHBand="0" w:noVBand="0"/>
      </w:tblPr>
      <w:tblGrid>
        <w:gridCol w:w="1308"/>
        <w:gridCol w:w="1619"/>
        <w:gridCol w:w="710"/>
        <w:gridCol w:w="1350"/>
        <w:gridCol w:w="1121"/>
        <w:gridCol w:w="2810"/>
      </w:tblGrid>
      <w:tr w:rsidR="00E84187" w14:paraId="65540052" w14:textId="77777777" w:rsidTr="00147C3D">
        <w:trPr>
          <w:trHeight w:val="1"/>
        </w:trPr>
        <w:tc>
          <w:tcPr>
            <w:tcW w:w="1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1A305F" w14:textId="77777777" w:rsidR="00E84187" w:rsidRDefault="00E84187" w:rsidP="00147C3D">
            <w:pPr>
              <w:jc w:val="center"/>
            </w:pPr>
            <w:r>
              <w:rPr>
                <w:b/>
                <w:sz w:val="26"/>
              </w:rPr>
              <w:t>Field</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BE97E1" w14:textId="77777777" w:rsidR="00E84187" w:rsidRDefault="00E84187" w:rsidP="00147C3D">
            <w:pPr>
              <w:jc w:val="center"/>
            </w:pPr>
            <w:r>
              <w:rPr>
                <w:b/>
                <w:sz w:val="26"/>
              </w:rPr>
              <w:t>Type</w:t>
            </w:r>
          </w:p>
        </w:tc>
        <w:tc>
          <w:tcPr>
            <w:tcW w:w="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D59E1A" w14:textId="77777777" w:rsidR="00E84187" w:rsidRDefault="00E84187" w:rsidP="00147C3D">
            <w:pPr>
              <w:jc w:val="center"/>
            </w:pPr>
            <w:r>
              <w:rPr>
                <w:b/>
                <w:sz w:val="26"/>
              </w:rPr>
              <w:t>Null</w:t>
            </w: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1F45F4" w14:textId="77777777" w:rsidR="00E84187" w:rsidRDefault="00E84187" w:rsidP="00147C3D">
            <w:pPr>
              <w:jc w:val="center"/>
            </w:pPr>
            <w:r>
              <w:rPr>
                <w:b/>
                <w:sz w:val="26"/>
              </w:rPr>
              <w:t>Key</w:t>
            </w:r>
          </w:p>
        </w:tc>
        <w:tc>
          <w:tcPr>
            <w:tcW w:w="11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CB7AE2" w14:textId="77777777" w:rsidR="00E84187" w:rsidRDefault="00E84187" w:rsidP="00147C3D">
            <w:pPr>
              <w:jc w:val="center"/>
            </w:pPr>
            <w:r>
              <w:rPr>
                <w:b/>
                <w:sz w:val="26"/>
              </w:rPr>
              <w:t>Default</w:t>
            </w:r>
          </w:p>
        </w:tc>
        <w:tc>
          <w:tcPr>
            <w:tcW w:w="28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35F064" w14:textId="77777777" w:rsidR="00E84187" w:rsidRDefault="00E84187" w:rsidP="00147C3D">
            <w:pPr>
              <w:jc w:val="center"/>
            </w:pPr>
            <w:r>
              <w:rPr>
                <w:b/>
                <w:sz w:val="26"/>
              </w:rPr>
              <w:t>Description</w:t>
            </w:r>
          </w:p>
        </w:tc>
      </w:tr>
      <w:tr w:rsidR="00E84187" w14:paraId="31754402" w14:textId="77777777" w:rsidTr="00147C3D">
        <w:trPr>
          <w:trHeight w:val="1"/>
        </w:trPr>
        <w:tc>
          <w:tcPr>
            <w:tcW w:w="1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9D3B61" w14:textId="77777777" w:rsidR="00E84187" w:rsidRDefault="00E84187" w:rsidP="00147C3D">
            <w:pPr>
              <w:jc w:val="both"/>
            </w:pPr>
            <w:r>
              <w:rPr>
                <w:sz w:val="26"/>
              </w:rPr>
              <w:t>Aid</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FBE02A" w14:textId="77777777" w:rsidR="00E84187" w:rsidRDefault="00E84187" w:rsidP="00147C3D">
            <w:pPr>
              <w:jc w:val="both"/>
            </w:pPr>
            <w:r>
              <w:rPr>
                <w:sz w:val="26"/>
              </w:rPr>
              <w:t>Integer</w:t>
            </w:r>
          </w:p>
        </w:tc>
        <w:tc>
          <w:tcPr>
            <w:tcW w:w="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D382A1" w14:textId="77777777" w:rsidR="00E84187" w:rsidRDefault="00E84187" w:rsidP="00147C3D">
            <w:pPr>
              <w:jc w:val="both"/>
            </w:pPr>
            <w:r>
              <w:rPr>
                <w:sz w:val="26"/>
              </w:rPr>
              <w:t>No</w:t>
            </w: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470607" w14:textId="77777777" w:rsidR="00E84187" w:rsidRDefault="00E84187" w:rsidP="00147C3D">
            <w:pPr>
              <w:jc w:val="both"/>
            </w:pPr>
            <w:r>
              <w:rPr>
                <w:sz w:val="26"/>
              </w:rPr>
              <w:t>Primary key</w:t>
            </w:r>
          </w:p>
        </w:tc>
        <w:tc>
          <w:tcPr>
            <w:tcW w:w="11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BEDC1C" w14:textId="77777777" w:rsidR="00E84187" w:rsidRDefault="00E84187" w:rsidP="00147C3D">
            <w:pPr>
              <w:jc w:val="both"/>
            </w:pPr>
          </w:p>
        </w:tc>
        <w:tc>
          <w:tcPr>
            <w:tcW w:w="28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0F0666" w14:textId="77777777" w:rsidR="00E84187" w:rsidRDefault="00E84187" w:rsidP="00147C3D">
            <w:pPr>
              <w:jc w:val="both"/>
            </w:pPr>
            <w:r>
              <w:rPr>
                <w:sz w:val="26"/>
              </w:rPr>
              <w:t>Admin ID</w:t>
            </w:r>
          </w:p>
        </w:tc>
      </w:tr>
      <w:tr w:rsidR="00E84187" w14:paraId="541F23C9" w14:textId="77777777" w:rsidTr="00147C3D">
        <w:trPr>
          <w:trHeight w:val="1"/>
        </w:trPr>
        <w:tc>
          <w:tcPr>
            <w:tcW w:w="1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BEC91B" w14:textId="77777777" w:rsidR="00E84187" w:rsidRDefault="00E84187" w:rsidP="00147C3D">
            <w:pPr>
              <w:jc w:val="both"/>
            </w:pPr>
            <w:r>
              <w:rPr>
                <w:sz w:val="26"/>
              </w:rPr>
              <w:t>Name</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35FC7C" w14:textId="77777777" w:rsidR="00E84187" w:rsidRDefault="00E84187" w:rsidP="00147C3D">
            <w:pPr>
              <w:jc w:val="both"/>
            </w:pPr>
            <w:r>
              <w:rPr>
                <w:sz w:val="26"/>
              </w:rPr>
              <w:t>Varchar(45)</w:t>
            </w:r>
          </w:p>
        </w:tc>
        <w:tc>
          <w:tcPr>
            <w:tcW w:w="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23D546" w14:textId="77777777" w:rsidR="00E84187" w:rsidRDefault="00E84187" w:rsidP="00147C3D">
            <w:pPr>
              <w:jc w:val="both"/>
            </w:pPr>
            <w:r>
              <w:rPr>
                <w:sz w:val="26"/>
              </w:rPr>
              <w:t>No</w:t>
            </w: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B9A90F" w14:textId="77777777" w:rsidR="00E84187" w:rsidRDefault="00E84187" w:rsidP="00147C3D">
            <w:pPr>
              <w:jc w:val="both"/>
              <w:rPr>
                <w:rFonts w:ascii="Calibri" w:eastAsia="Calibri" w:hAnsi="Calibri" w:cs="Calibri"/>
              </w:rPr>
            </w:pPr>
          </w:p>
        </w:tc>
        <w:tc>
          <w:tcPr>
            <w:tcW w:w="11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977AFE" w14:textId="77777777" w:rsidR="00E84187" w:rsidRDefault="00E84187" w:rsidP="00147C3D"/>
        </w:tc>
        <w:tc>
          <w:tcPr>
            <w:tcW w:w="28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56343F" w14:textId="77777777" w:rsidR="00E84187" w:rsidRDefault="00E84187" w:rsidP="00147C3D">
            <w:pPr>
              <w:jc w:val="both"/>
            </w:pPr>
            <w:r>
              <w:rPr>
                <w:sz w:val="26"/>
              </w:rPr>
              <w:t>Admin Name</w:t>
            </w:r>
          </w:p>
        </w:tc>
      </w:tr>
      <w:tr w:rsidR="00E84187" w14:paraId="766AC652" w14:textId="77777777" w:rsidTr="00147C3D">
        <w:trPr>
          <w:trHeight w:val="1"/>
        </w:trPr>
        <w:tc>
          <w:tcPr>
            <w:tcW w:w="1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ACBA20" w14:textId="77777777" w:rsidR="00E84187" w:rsidRDefault="00E84187" w:rsidP="00147C3D">
            <w:pPr>
              <w:jc w:val="both"/>
            </w:pPr>
            <w:r>
              <w:rPr>
                <w:sz w:val="26"/>
              </w:rPr>
              <w:t>Email</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6D2AE1" w14:textId="77777777" w:rsidR="00E84187" w:rsidRDefault="00E84187" w:rsidP="00147C3D">
            <w:pPr>
              <w:jc w:val="both"/>
            </w:pPr>
            <w:r>
              <w:rPr>
                <w:sz w:val="26"/>
              </w:rPr>
              <w:t>Varchar(45)</w:t>
            </w:r>
          </w:p>
        </w:tc>
        <w:tc>
          <w:tcPr>
            <w:tcW w:w="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12B7A1" w14:textId="77777777" w:rsidR="00E84187" w:rsidRDefault="00E84187" w:rsidP="00147C3D">
            <w:pPr>
              <w:jc w:val="both"/>
            </w:pPr>
            <w:r>
              <w:rPr>
                <w:sz w:val="26"/>
              </w:rPr>
              <w:t>No</w:t>
            </w: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1B76AE" w14:textId="77777777" w:rsidR="00E84187" w:rsidRDefault="00E84187" w:rsidP="00147C3D">
            <w:pPr>
              <w:jc w:val="both"/>
              <w:rPr>
                <w:rFonts w:ascii="Calibri" w:eastAsia="Calibri" w:hAnsi="Calibri" w:cs="Calibri"/>
              </w:rPr>
            </w:pPr>
          </w:p>
        </w:tc>
        <w:tc>
          <w:tcPr>
            <w:tcW w:w="11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A4BDDD" w14:textId="77777777" w:rsidR="00E84187" w:rsidRDefault="00E84187" w:rsidP="00147C3D"/>
        </w:tc>
        <w:tc>
          <w:tcPr>
            <w:tcW w:w="28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149A29" w14:textId="77777777" w:rsidR="00E84187" w:rsidRDefault="00E84187" w:rsidP="00147C3D">
            <w:pPr>
              <w:jc w:val="both"/>
            </w:pPr>
            <w:r>
              <w:rPr>
                <w:sz w:val="26"/>
              </w:rPr>
              <w:t>Email ID Of Admin</w:t>
            </w:r>
          </w:p>
        </w:tc>
      </w:tr>
      <w:tr w:rsidR="00E84187" w14:paraId="1CF875B9" w14:textId="77777777" w:rsidTr="00147C3D">
        <w:trPr>
          <w:trHeight w:val="1"/>
        </w:trPr>
        <w:tc>
          <w:tcPr>
            <w:tcW w:w="1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47372A" w14:textId="77777777" w:rsidR="00E84187" w:rsidRDefault="00E84187" w:rsidP="00147C3D">
            <w:pPr>
              <w:jc w:val="both"/>
            </w:pPr>
            <w:r>
              <w:rPr>
                <w:sz w:val="26"/>
              </w:rPr>
              <w:t>Contact</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1C3E5E" w14:textId="77777777" w:rsidR="00E84187" w:rsidRDefault="00E84187" w:rsidP="00147C3D">
            <w:pPr>
              <w:jc w:val="both"/>
            </w:pPr>
            <w:r>
              <w:rPr>
                <w:sz w:val="26"/>
              </w:rPr>
              <w:t>Varchar(15)</w:t>
            </w:r>
          </w:p>
        </w:tc>
        <w:tc>
          <w:tcPr>
            <w:tcW w:w="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917C95" w14:textId="77777777" w:rsidR="00E84187" w:rsidRDefault="00E84187" w:rsidP="00147C3D">
            <w:r>
              <w:rPr>
                <w:sz w:val="26"/>
              </w:rPr>
              <w:t>No</w:t>
            </w: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653134" w14:textId="77777777" w:rsidR="00E84187" w:rsidRDefault="00E84187" w:rsidP="00147C3D">
            <w:pPr>
              <w:jc w:val="both"/>
              <w:rPr>
                <w:rFonts w:ascii="Calibri" w:eastAsia="Calibri" w:hAnsi="Calibri" w:cs="Calibri"/>
              </w:rPr>
            </w:pPr>
          </w:p>
        </w:tc>
        <w:tc>
          <w:tcPr>
            <w:tcW w:w="11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1D5FE6" w14:textId="77777777" w:rsidR="00E84187" w:rsidRDefault="00E84187" w:rsidP="00147C3D"/>
        </w:tc>
        <w:tc>
          <w:tcPr>
            <w:tcW w:w="28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F4C362" w14:textId="77777777" w:rsidR="00E84187" w:rsidRDefault="00E84187" w:rsidP="00147C3D">
            <w:pPr>
              <w:jc w:val="both"/>
            </w:pPr>
            <w:r>
              <w:rPr>
                <w:sz w:val="26"/>
              </w:rPr>
              <w:t>Contact of admin</w:t>
            </w:r>
          </w:p>
        </w:tc>
      </w:tr>
      <w:tr w:rsidR="00E84187" w14:paraId="6ECD0A07" w14:textId="77777777" w:rsidTr="00147C3D">
        <w:trPr>
          <w:trHeight w:val="1"/>
        </w:trPr>
        <w:tc>
          <w:tcPr>
            <w:tcW w:w="1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C8FC00" w14:textId="77777777" w:rsidR="00E84187" w:rsidRDefault="00E84187" w:rsidP="00147C3D">
            <w:pPr>
              <w:jc w:val="both"/>
            </w:pPr>
            <w:r>
              <w:rPr>
                <w:sz w:val="26"/>
              </w:rPr>
              <w:t>Address</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782B8B" w14:textId="77777777" w:rsidR="00E84187" w:rsidRDefault="00E84187" w:rsidP="00147C3D">
            <w:pPr>
              <w:jc w:val="both"/>
            </w:pPr>
            <w:r>
              <w:rPr>
                <w:sz w:val="26"/>
              </w:rPr>
              <w:t>Varchar(45)</w:t>
            </w:r>
          </w:p>
        </w:tc>
        <w:tc>
          <w:tcPr>
            <w:tcW w:w="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2B5F65" w14:textId="77777777" w:rsidR="00E84187" w:rsidRDefault="00E84187" w:rsidP="00147C3D">
            <w:r>
              <w:rPr>
                <w:sz w:val="26"/>
              </w:rPr>
              <w:t>No</w:t>
            </w: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F785D2" w14:textId="77777777" w:rsidR="00E84187" w:rsidRDefault="00E84187" w:rsidP="00147C3D">
            <w:pPr>
              <w:jc w:val="both"/>
              <w:rPr>
                <w:rFonts w:ascii="Calibri" w:eastAsia="Calibri" w:hAnsi="Calibri" w:cs="Calibri"/>
              </w:rPr>
            </w:pPr>
          </w:p>
        </w:tc>
        <w:tc>
          <w:tcPr>
            <w:tcW w:w="11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D5CB37" w14:textId="77777777" w:rsidR="00E84187" w:rsidRDefault="00E84187" w:rsidP="00147C3D"/>
        </w:tc>
        <w:tc>
          <w:tcPr>
            <w:tcW w:w="28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E1D59F" w14:textId="77777777" w:rsidR="00E84187" w:rsidRDefault="00E84187" w:rsidP="00147C3D">
            <w:pPr>
              <w:jc w:val="both"/>
            </w:pPr>
            <w:r>
              <w:rPr>
                <w:sz w:val="26"/>
              </w:rPr>
              <w:t>Address of admin</w:t>
            </w:r>
          </w:p>
        </w:tc>
      </w:tr>
      <w:tr w:rsidR="00E84187" w14:paraId="14EE001A" w14:textId="77777777" w:rsidTr="00147C3D">
        <w:trPr>
          <w:trHeight w:val="1"/>
        </w:trPr>
        <w:tc>
          <w:tcPr>
            <w:tcW w:w="1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06A381" w14:textId="77777777" w:rsidR="00E84187" w:rsidRDefault="00E84187" w:rsidP="00147C3D">
            <w:pPr>
              <w:jc w:val="both"/>
              <w:rPr>
                <w:sz w:val="26"/>
              </w:rPr>
            </w:pPr>
            <w:r>
              <w:rPr>
                <w:sz w:val="26"/>
              </w:rPr>
              <w:t>Lid</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BB7A88" w14:textId="77777777" w:rsidR="00E84187" w:rsidRDefault="00E84187" w:rsidP="00147C3D">
            <w:pPr>
              <w:jc w:val="both"/>
              <w:rPr>
                <w:sz w:val="26"/>
              </w:rPr>
            </w:pPr>
            <w:r>
              <w:rPr>
                <w:sz w:val="26"/>
              </w:rPr>
              <w:t>Integer</w:t>
            </w:r>
          </w:p>
        </w:tc>
        <w:tc>
          <w:tcPr>
            <w:tcW w:w="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58981D" w14:textId="77777777" w:rsidR="00E84187" w:rsidRDefault="00E84187" w:rsidP="00147C3D">
            <w:pPr>
              <w:rPr>
                <w:sz w:val="26"/>
              </w:rPr>
            </w:pPr>
            <w:r>
              <w:rPr>
                <w:sz w:val="26"/>
              </w:rPr>
              <w:t>No</w:t>
            </w: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D048CF" w14:textId="77777777" w:rsidR="00E84187" w:rsidRDefault="00E84187" w:rsidP="00147C3D">
            <w:pPr>
              <w:jc w:val="both"/>
              <w:rPr>
                <w:rFonts w:ascii="Calibri" w:eastAsia="Calibri" w:hAnsi="Calibri" w:cs="Calibri"/>
              </w:rPr>
            </w:pPr>
            <w:r w:rsidRPr="002E0F73">
              <w:rPr>
                <w:rFonts w:ascii="Calibri" w:eastAsia="Calibri" w:hAnsi="Calibri" w:cs="Calibri"/>
                <w:sz w:val="26"/>
                <w:szCs w:val="26"/>
              </w:rPr>
              <w:t>Foreign Key</w:t>
            </w:r>
          </w:p>
        </w:tc>
        <w:tc>
          <w:tcPr>
            <w:tcW w:w="11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85F07C" w14:textId="77777777" w:rsidR="00E84187" w:rsidRDefault="00E84187" w:rsidP="00147C3D"/>
        </w:tc>
        <w:tc>
          <w:tcPr>
            <w:tcW w:w="28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67A33C" w14:textId="77777777" w:rsidR="00E84187" w:rsidRDefault="00E84187" w:rsidP="00147C3D">
            <w:pPr>
              <w:jc w:val="both"/>
              <w:rPr>
                <w:sz w:val="26"/>
              </w:rPr>
            </w:pPr>
            <w:r>
              <w:rPr>
                <w:sz w:val="26"/>
              </w:rPr>
              <w:t>References to Login(Lid)</w:t>
            </w:r>
          </w:p>
        </w:tc>
      </w:tr>
    </w:tbl>
    <w:p w14:paraId="0986ADFB" w14:textId="77777777" w:rsidR="00E84187" w:rsidRDefault="00E84187" w:rsidP="00E84187">
      <w:pPr>
        <w:rPr>
          <w:b/>
          <w:bCs/>
          <w:sz w:val="28"/>
          <w:szCs w:val="28"/>
        </w:rPr>
      </w:pPr>
    </w:p>
    <w:p w14:paraId="0ECD2312" w14:textId="77777777" w:rsidR="00E84187" w:rsidRDefault="00E84187" w:rsidP="00E84187">
      <w:pPr>
        <w:rPr>
          <w:b/>
          <w:bCs/>
          <w:sz w:val="28"/>
          <w:szCs w:val="28"/>
        </w:rPr>
      </w:pPr>
      <w:r>
        <w:rPr>
          <w:b/>
          <w:bCs/>
          <w:sz w:val="28"/>
          <w:szCs w:val="28"/>
        </w:rPr>
        <w:t>Hospital:</w:t>
      </w:r>
    </w:p>
    <w:tbl>
      <w:tblPr>
        <w:tblW w:w="0" w:type="auto"/>
        <w:tblInd w:w="98" w:type="dxa"/>
        <w:tblCellMar>
          <w:left w:w="10" w:type="dxa"/>
          <w:right w:w="10" w:type="dxa"/>
        </w:tblCellMar>
        <w:tblLook w:val="0000" w:firstRow="0" w:lastRow="0" w:firstColumn="0" w:lastColumn="0" w:noHBand="0" w:noVBand="0"/>
      </w:tblPr>
      <w:tblGrid>
        <w:gridCol w:w="1667"/>
        <w:gridCol w:w="1600"/>
        <w:gridCol w:w="706"/>
        <w:gridCol w:w="1275"/>
        <w:gridCol w:w="1101"/>
        <w:gridCol w:w="2590"/>
      </w:tblGrid>
      <w:tr w:rsidR="00E84187" w14:paraId="7F5D2567" w14:textId="77777777" w:rsidTr="00147C3D">
        <w:trPr>
          <w:trHeight w:val="1"/>
        </w:trPr>
        <w:tc>
          <w:tcPr>
            <w:tcW w:w="16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C71572" w14:textId="77777777" w:rsidR="00E84187" w:rsidRDefault="00E84187" w:rsidP="00147C3D">
            <w:pPr>
              <w:jc w:val="center"/>
            </w:pPr>
            <w:r>
              <w:rPr>
                <w:b/>
                <w:sz w:val="26"/>
              </w:rPr>
              <w:t>Field</w:t>
            </w:r>
          </w:p>
        </w:tc>
        <w:tc>
          <w:tcPr>
            <w:tcW w:w="16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8EA12F" w14:textId="77777777" w:rsidR="00E84187" w:rsidRDefault="00E84187" w:rsidP="00147C3D">
            <w:pPr>
              <w:jc w:val="center"/>
            </w:pPr>
            <w:r>
              <w:rPr>
                <w:b/>
                <w:sz w:val="26"/>
              </w:rPr>
              <w:t>Type</w:t>
            </w:r>
          </w:p>
        </w:tc>
        <w:tc>
          <w:tcPr>
            <w:tcW w:w="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CA8223" w14:textId="77777777" w:rsidR="00E84187" w:rsidRDefault="00E84187" w:rsidP="00147C3D">
            <w:pPr>
              <w:jc w:val="center"/>
            </w:pPr>
            <w:r>
              <w:rPr>
                <w:b/>
                <w:sz w:val="26"/>
              </w:rPr>
              <w:t>Null</w:t>
            </w:r>
          </w:p>
        </w:tc>
        <w:tc>
          <w:tcPr>
            <w:tcW w:w="1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EF2811" w14:textId="77777777" w:rsidR="00E84187" w:rsidRDefault="00E84187" w:rsidP="00147C3D">
            <w:pPr>
              <w:jc w:val="center"/>
            </w:pPr>
            <w:r>
              <w:rPr>
                <w:b/>
                <w:sz w:val="26"/>
              </w:rPr>
              <w:t>Key</w:t>
            </w:r>
          </w:p>
        </w:tc>
        <w:tc>
          <w:tcPr>
            <w:tcW w:w="11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E10C97" w14:textId="77777777" w:rsidR="00E84187" w:rsidRDefault="00E84187" w:rsidP="00147C3D">
            <w:pPr>
              <w:jc w:val="center"/>
            </w:pPr>
            <w:r>
              <w:rPr>
                <w:b/>
                <w:sz w:val="26"/>
              </w:rPr>
              <w:t>Default</w:t>
            </w:r>
          </w:p>
        </w:tc>
        <w:tc>
          <w:tcPr>
            <w:tcW w:w="25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ACAC5C" w14:textId="77777777" w:rsidR="00E84187" w:rsidRDefault="00E84187" w:rsidP="00147C3D">
            <w:pPr>
              <w:jc w:val="center"/>
            </w:pPr>
            <w:r>
              <w:rPr>
                <w:b/>
                <w:sz w:val="26"/>
              </w:rPr>
              <w:t>Description</w:t>
            </w:r>
          </w:p>
        </w:tc>
      </w:tr>
      <w:tr w:rsidR="00E84187" w14:paraId="36D532E6" w14:textId="77777777" w:rsidTr="00147C3D">
        <w:trPr>
          <w:trHeight w:val="1"/>
        </w:trPr>
        <w:tc>
          <w:tcPr>
            <w:tcW w:w="16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70DFDF" w14:textId="77777777" w:rsidR="00E84187" w:rsidRDefault="00E84187" w:rsidP="00147C3D">
            <w:pPr>
              <w:jc w:val="both"/>
            </w:pPr>
            <w:r>
              <w:rPr>
                <w:sz w:val="26"/>
              </w:rPr>
              <w:t>Hid</w:t>
            </w:r>
          </w:p>
        </w:tc>
        <w:tc>
          <w:tcPr>
            <w:tcW w:w="16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4946CE" w14:textId="77777777" w:rsidR="00E84187" w:rsidRDefault="00E84187" w:rsidP="00147C3D">
            <w:pPr>
              <w:jc w:val="both"/>
            </w:pPr>
            <w:r>
              <w:rPr>
                <w:sz w:val="26"/>
              </w:rPr>
              <w:t>Integer</w:t>
            </w:r>
          </w:p>
        </w:tc>
        <w:tc>
          <w:tcPr>
            <w:tcW w:w="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2E09AD" w14:textId="77777777" w:rsidR="00E84187" w:rsidRDefault="00E84187" w:rsidP="00147C3D">
            <w:pPr>
              <w:jc w:val="both"/>
            </w:pPr>
            <w:r>
              <w:rPr>
                <w:sz w:val="26"/>
              </w:rPr>
              <w:t>No</w:t>
            </w:r>
          </w:p>
        </w:tc>
        <w:tc>
          <w:tcPr>
            <w:tcW w:w="1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361E91" w14:textId="77777777" w:rsidR="00E84187" w:rsidRDefault="00E84187" w:rsidP="00147C3D">
            <w:pPr>
              <w:jc w:val="both"/>
            </w:pPr>
            <w:r>
              <w:rPr>
                <w:sz w:val="26"/>
              </w:rPr>
              <w:t>Primary key</w:t>
            </w:r>
          </w:p>
        </w:tc>
        <w:tc>
          <w:tcPr>
            <w:tcW w:w="11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3F9019" w14:textId="77777777" w:rsidR="00E84187" w:rsidRDefault="00E84187" w:rsidP="00147C3D">
            <w:pPr>
              <w:jc w:val="both"/>
            </w:pPr>
          </w:p>
        </w:tc>
        <w:tc>
          <w:tcPr>
            <w:tcW w:w="25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87C675" w14:textId="77777777" w:rsidR="00E84187" w:rsidRDefault="00E84187" w:rsidP="00147C3D">
            <w:pPr>
              <w:jc w:val="both"/>
            </w:pPr>
            <w:r>
              <w:rPr>
                <w:sz w:val="26"/>
              </w:rPr>
              <w:t>Hospital ID</w:t>
            </w:r>
          </w:p>
        </w:tc>
      </w:tr>
      <w:tr w:rsidR="00E84187" w14:paraId="362A8CD9" w14:textId="77777777" w:rsidTr="00147C3D">
        <w:trPr>
          <w:trHeight w:val="1"/>
        </w:trPr>
        <w:tc>
          <w:tcPr>
            <w:tcW w:w="16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0E6478" w14:textId="77777777" w:rsidR="00E84187" w:rsidRDefault="00E84187" w:rsidP="00147C3D">
            <w:pPr>
              <w:jc w:val="both"/>
            </w:pPr>
            <w:r>
              <w:rPr>
                <w:sz w:val="26"/>
              </w:rPr>
              <w:t>Name</w:t>
            </w:r>
          </w:p>
        </w:tc>
        <w:tc>
          <w:tcPr>
            <w:tcW w:w="16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310AF0" w14:textId="77777777" w:rsidR="00E84187" w:rsidRDefault="00E84187" w:rsidP="00147C3D">
            <w:pPr>
              <w:jc w:val="both"/>
            </w:pPr>
            <w:r>
              <w:rPr>
                <w:sz w:val="26"/>
              </w:rPr>
              <w:t>Varchar(45)</w:t>
            </w:r>
          </w:p>
        </w:tc>
        <w:tc>
          <w:tcPr>
            <w:tcW w:w="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7D6DA1" w14:textId="77777777" w:rsidR="00E84187" w:rsidRDefault="00E84187" w:rsidP="00147C3D">
            <w:pPr>
              <w:jc w:val="both"/>
            </w:pPr>
            <w:r>
              <w:rPr>
                <w:sz w:val="26"/>
              </w:rPr>
              <w:t>No</w:t>
            </w:r>
          </w:p>
        </w:tc>
        <w:tc>
          <w:tcPr>
            <w:tcW w:w="1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E3AE88" w14:textId="77777777" w:rsidR="00E84187" w:rsidRDefault="00E84187" w:rsidP="00147C3D">
            <w:pPr>
              <w:jc w:val="both"/>
              <w:rPr>
                <w:rFonts w:ascii="Calibri" w:eastAsia="Calibri" w:hAnsi="Calibri" w:cs="Calibri"/>
              </w:rPr>
            </w:pPr>
          </w:p>
        </w:tc>
        <w:tc>
          <w:tcPr>
            <w:tcW w:w="11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AB403F" w14:textId="77777777" w:rsidR="00E84187" w:rsidRDefault="00E84187" w:rsidP="00147C3D"/>
        </w:tc>
        <w:tc>
          <w:tcPr>
            <w:tcW w:w="25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CC6424" w14:textId="77777777" w:rsidR="00E84187" w:rsidRDefault="00E84187" w:rsidP="00147C3D">
            <w:pPr>
              <w:jc w:val="both"/>
            </w:pPr>
            <w:r>
              <w:rPr>
                <w:sz w:val="26"/>
              </w:rPr>
              <w:t>Hospital Name</w:t>
            </w:r>
          </w:p>
        </w:tc>
      </w:tr>
      <w:tr w:rsidR="00E84187" w14:paraId="474F08E9" w14:textId="77777777" w:rsidTr="00147C3D">
        <w:trPr>
          <w:trHeight w:val="1"/>
        </w:trPr>
        <w:tc>
          <w:tcPr>
            <w:tcW w:w="16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6A3D85" w14:textId="77777777" w:rsidR="00E84187" w:rsidRDefault="00E84187" w:rsidP="00147C3D">
            <w:pPr>
              <w:jc w:val="both"/>
            </w:pPr>
            <w:r>
              <w:rPr>
                <w:sz w:val="26"/>
              </w:rPr>
              <w:t>address</w:t>
            </w:r>
          </w:p>
        </w:tc>
        <w:tc>
          <w:tcPr>
            <w:tcW w:w="16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C6E53F" w14:textId="77777777" w:rsidR="00E84187" w:rsidRDefault="00E84187" w:rsidP="00147C3D">
            <w:pPr>
              <w:jc w:val="both"/>
            </w:pPr>
            <w:r>
              <w:rPr>
                <w:sz w:val="26"/>
              </w:rPr>
              <w:t>Varchar(45)</w:t>
            </w:r>
          </w:p>
        </w:tc>
        <w:tc>
          <w:tcPr>
            <w:tcW w:w="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5551C4" w14:textId="77777777" w:rsidR="00E84187" w:rsidRDefault="00E84187" w:rsidP="00147C3D">
            <w:pPr>
              <w:jc w:val="both"/>
            </w:pPr>
            <w:r>
              <w:rPr>
                <w:sz w:val="26"/>
              </w:rPr>
              <w:t>No</w:t>
            </w:r>
          </w:p>
        </w:tc>
        <w:tc>
          <w:tcPr>
            <w:tcW w:w="1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2EA8AA" w14:textId="77777777" w:rsidR="00E84187" w:rsidRDefault="00E84187" w:rsidP="00147C3D">
            <w:pPr>
              <w:jc w:val="both"/>
              <w:rPr>
                <w:rFonts w:ascii="Calibri" w:eastAsia="Calibri" w:hAnsi="Calibri" w:cs="Calibri"/>
              </w:rPr>
            </w:pPr>
          </w:p>
        </w:tc>
        <w:tc>
          <w:tcPr>
            <w:tcW w:w="11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096124" w14:textId="77777777" w:rsidR="00E84187" w:rsidRDefault="00E84187" w:rsidP="00147C3D"/>
        </w:tc>
        <w:tc>
          <w:tcPr>
            <w:tcW w:w="25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E084AF" w14:textId="77777777" w:rsidR="00E84187" w:rsidRDefault="00E84187" w:rsidP="00147C3D">
            <w:pPr>
              <w:jc w:val="both"/>
            </w:pPr>
            <w:r>
              <w:rPr>
                <w:sz w:val="26"/>
              </w:rPr>
              <w:t>Hospital Address</w:t>
            </w:r>
          </w:p>
        </w:tc>
      </w:tr>
      <w:tr w:rsidR="00E84187" w14:paraId="22EF0191" w14:textId="77777777" w:rsidTr="00147C3D">
        <w:trPr>
          <w:trHeight w:val="1"/>
        </w:trPr>
        <w:tc>
          <w:tcPr>
            <w:tcW w:w="16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15BC98" w14:textId="77777777" w:rsidR="00E84187" w:rsidRDefault="00E84187" w:rsidP="00147C3D">
            <w:pPr>
              <w:jc w:val="both"/>
            </w:pPr>
            <w:r>
              <w:t>S</w:t>
            </w:r>
            <w:r w:rsidRPr="00CF279F">
              <w:rPr>
                <w:sz w:val="26"/>
                <w:szCs w:val="26"/>
              </w:rPr>
              <w:t>pecialization</w:t>
            </w:r>
          </w:p>
        </w:tc>
        <w:tc>
          <w:tcPr>
            <w:tcW w:w="16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F0E6E9" w14:textId="77777777" w:rsidR="00E84187" w:rsidRDefault="00E84187" w:rsidP="00147C3D">
            <w:pPr>
              <w:jc w:val="both"/>
            </w:pPr>
            <w:r>
              <w:rPr>
                <w:sz w:val="26"/>
              </w:rPr>
              <w:t>Varchar(15)</w:t>
            </w:r>
          </w:p>
        </w:tc>
        <w:tc>
          <w:tcPr>
            <w:tcW w:w="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D774BA" w14:textId="77777777" w:rsidR="00E84187" w:rsidRDefault="00E84187" w:rsidP="00147C3D">
            <w:r>
              <w:rPr>
                <w:sz w:val="26"/>
              </w:rPr>
              <w:t>No</w:t>
            </w:r>
          </w:p>
        </w:tc>
        <w:tc>
          <w:tcPr>
            <w:tcW w:w="1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A5D59E" w14:textId="77777777" w:rsidR="00E84187" w:rsidRDefault="00E84187" w:rsidP="00147C3D">
            <w:pPr>
              <w:jc w:val="both"/>
              <w:rPr>
                <w:rFonts w:ascii="Calibri" w:eastAsia="Calibri" w:hAnsi="Calibri" w:cs="Calibri"/>
              </w:rPr>
            </w:pPr>
          </w:p>
        </w:tc>
        <w:tc>
          <w:tcPr>
            <w:tcW w:w="11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00E445" w14:textId="77777777" w:rsidR="00E84187" w:rsidRDefault="00E84187" w:rsidP="00147C3D"/>
        </w:tc>
        <w:tc>
          <w:tcPr>
            <w:tcW w:w="25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41E4B0" w14:textId="77777777" w:rsidR="00E84187" w:rsidRDefault="00E84187" w:rsidP="00147C3D">
            <w:pPr>
              <w:jc w:val="both"/>
            </w:pPr>
            <w:r>
              <w:rPr>
                <w:sz w:val="26"/>
              </w:rPr>
              <w:t>Hospital Specialization</w:t>
            </w:r>
          </w:p>
        </w:tc>
      </w:tr>
      <w:tr w:rsidR="00E84187" w14:paraId="74519D43" w14:textId="77777777" w:rsidTr="00147C3D">
        <w:trPr>
          <w:trHeight w:val="1"/>
        </w:trPr>
        <w:tc>
          <w:tcPr>
            <w:tcW w:w="16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1BD20B" w14:textId="77777777" w:rsidR="00E84187" w:rsidRDefault="00E84187" w:rsidP="00147C3D">
            <w:pPr>
              <w:jc w:val="both"/>
            </w:pPr>
            <w:r>
              <w:rPr>
                <w:sz w:val="26"/>
              </w:rPr>
              <w:t>Rating</w:t>
            </w:r>
          </w:p>
        </w:tc>
        <w:tc>
          <w:tcPr>
            <w:tcW w:w="16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55DCF1" w14:textId="77777777" w:rsidR="00E84187" w:rsidRDefault="00E84187" w:rsidP="00147C3D">
            <w:pPr>
              <w:jc w:val="both"/>
            </w:pPr>
            <w:r>
              <w:rPr>
                <w:sz w:val="26"/>
              </w:rPr>
              <w:t>Integer</w:t>
            </w:r>
          </w:p>
        </w:tc>
        <w:tc>
          <w:tcPr>
            <w:tcW w:w="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09E76F" w14:textId="77777777" w:rsidR="00E84187" w:rsidRDefault="00E84187" w:rsidP="00147C3D">
            <w:r>
              <w:rPr>
                <w:sz w:val="26"/>
              </w:rPr>
              <w:t>No</w:t>
            </w:r>
          </w:p>
        </w:tc>
        <w:tc>
          <w:tcPr>
            <w:tcW w:w="1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007E04" w14:textId="77777777" w:rsidR="00E84187" w:rsidRDefault="00E84187" w:rsidP="00147C3D">
            <w:pPr>
              <w:jc w:val="both"/>
              <w:rPr>
                <w:rFonts w:ascii="Calibri" w:eastAsia="Calibri" w:hAnsi="Calibri" w:cs="Calibri"/>
              </w:rPr>
            </w:pPr>
          </w:p>
        </w:tc>
        <w:tc>
          <w:tcPr>
            <w:tcW w:w="11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EF407D" w14:textId="77777777" w:rsidR="00E84187" w:rsidRDefault="00E84187" w:rsidP="00147C3D"/>
        </w:tc>
        <w:tc>
          <w:tcPr>
            <w:tcW w:w="25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89B781" w14:textId="77777777" w:rsidR="00E84187" w:rsidRDefault="00E84187" w:rsidP="00147C3D">
            <w:pPr>
              <w:jc w:val="both"/>
            </w:pPr>
            <w:r>
              <w:rPr>
                <w:sz w:val="26"/>
              </w:rPr>
              <w:t>Hospital Rating</w:t>
            </w:r>
          </w:p>
        </w:tc>
      </w:tr>
      <w:tr w:rsidR="00E84187" w14:paraId="20785B4F" w14:textId="77777777" w:rsidTr="00147C3D">
        <w:trPr>
          <w:trHeight w:val="1"/>
        </w:trPr>
        <w:tc>
          <w:tcPr>
            <w:tcW w:w="16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0B0587" w14:textId="77777777" w:rsidR="00E84187" w:rsidRDefault="00E84187" w:rsidP="00147C3D">
            <w:pPr>
              <w:jc w:val="both"/>
              <w:rPr>
                <w:sz w:val="26"/>
              </w:rPr>
            </w:pPr>
            <w:r>
              <w:rPr>
                <w:sz w:val="26"/>
              </w:rPr>
              <w:t>Lid</w:t>
            </w:r>
          </w:p>
        </w:tc>
        <w:tc>
          <w:tcPr>
            <w:tcW w:w="16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E0055B" w14:textId="77777777" w:rsidR="00E84187" w:rsidRDefault="00E84187" w:rsidP="00147C3D">
            <w:pPr>
              <w:jc w:val="both"/>
              <w:rPr>
                <w:sz w:val="26"/>
              </w:rPr>
            </w:pPr>
            <w:r>
              <w:rPr>
                <w:sz w:val="26"/>
              </w:rPr>
              <w:t>Integer</w:t>
            </w:r>
          </w:p>
        </w:tc>
        <w:tc>
          <w:tcPr>
            <w:tcW w:w="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3A2A89" w14:textId="77777777" w:rsidR="00E84187" w:rsidRDefault="00E84187" w:rsidP="00147C3D">
            <w:pPr>
              <w:rPr>
                <w:sz w:val="26"/>
              </w:rPr>
            </w:pPr>
            <w:r>
              <w:rPr>
                <w:sz w:val="26"/>
              </w:rPr>
              <w:t>No</w:t>
            </w:r>
          </w:p>
        </w:tc>
        <w:tc>
          <w:tcPr>
            <w:tcW w:w="1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7E7F45" w14:textId="77777777" w:rsidR="00E84187" w:rsidRPr="002E0F73" w:rsidRDefault="00E84187" w:rsidP="00147C3D">
            <w:pPr>
              <w:jc w:val="both"/>
              <w:rPr>
                <w:rFonts w:ascii="Calibri" w:eastAsia="Calibri" w:hAnsi="Calibri" w:cs="Calibri"/>
                <w:sz w:val="26"/>
                <w:szCs w:val="26"/>
              </w:rPr>
            </w:pPr>
            <w:r w:rsidRPr="002E0F73">
              <w:rPr>
                <w:rFonts w:ascii="Calibri" w:eastAsia="Calibri" w:hAnsi="Calibri" w:cs="Calibri"/>
                <w:sz w:val="26"/>
                <w:szCs w:val="26"/>
              </w:rPr>
              <w:t>Foreign Key</w:t>
            </w:r>
          </w:p>
        </w:tc>
        <w:tc>
          <w:tcPr>
            <w:tcW w:w="11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E54812" w14:textId="77777777" w:rsidR="00E84187" w:rsidRDefault="00E84187" w:rsidP="00147C3D"/>
        </w:tc>
        <w:tc>
          <w:tcPr>
            <w:tcW w:w="25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0A9163" w14:textId="77777777" w:rsidR="00E84187" w:rsidRDefault="00E84187" w:rsidP="00147C3D">
            <w:pPr>
              <w:jc w:val="both"/>
              <w:rPr>
                <w:sz w:val="26"/>
              </w:rPr>
            </w:pPr>
            <w:r>
              <w:rPr>
                <w:sz w:val="26"/>
              </w:rPr>
              <w:t>References to Login(Lid)</w:t>
            </w:r>
          </w:p>
        </w:tc>
      </w:tr>
    </w:tbl>
    <w:p w14:paraId="44539F18" w14:textId="77777777" w:rsidR="00E84187" w:rsidRDefault="00E84187" w:rsidP="00E84187">
      <w:pPr>
        <w:rPr>
          <w:b/>
          <w:bCs/>
          <w:sz w:val="28"/>
          <w:szCs w:val="28"/>
        </w:rPr>
      </w:pPr>
    </w:p>
    <w:p w14:paraId="570B3ACD" w14:textId="52773222" w:rsidR="00E84187" w:rsidRDefault="00E84187" w:rsidP="00E84187">
      <w:pPr>
        <w:rPr>
          <w:b/>
          <w:bCs/>
          <w:sz w:val="28"/>
          <w:szCs w:val="28"/>
        </w:rPr>
      </w:pPr>
      <w:r>
        <w:rPr>
          <w:b/>
          <w:bCs/>
          <w:sz w:val="28"/>
          <w:szCs w:val="28"/>
        </w:rPr>
        <w:t>Doctor:</w:t>
      </w:r>
    </w:p>
    <w:tbl>
      <w:tblPr>
        <w:tblW w:w="0" w:type="auto"/>
        <w:tblInd w:w="98" w:type="dxa"/>
        <w:tblCellMar>
          <w:left w:w="10" w:type="dxa"/>
          <w:right w:w="10" w:type="dxa"/>
        </w:tblCellMar>
        <w:tblLook w:val="0000" w:firstRow="0" w:lastRow="0" w:firstColumn="0" w:lastColumn="0" w:noHBand="0" w:noVBand="0"/>
      </w:tblPr>
      <w:tblGrid>
        <w:gridCol w:w="1667"/>
        <w:gridCol w:w="1619"/>
        <w:gridCol w:w="708"/>
        <w:gridCol w:w="1322"/>
        <w:gridCol w:w="1113"/>
        <w:gridCol w:w="2510"/>
      </w:tblGrid>
      <w:tr w:rsidR="00E84187" w14:paraId="282BFBC1" w14:textId="77777777" w:rsidTr="00147C3D">
        <w:trPr>
          <w:trHeight w:val="1"/>
        </w:trPr>
        <w:tc>
          <w:tcPr>
            <w:tcW w:w="16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DBB791" w14:textId="77777777" w:rsidR="00E84187" w:rsidRDefault="00E84187" w:rsidP="00147C3D">
            <w:pPr>
              <w:jc w:val="center"/>
            </w:pPr>
            <w:r>
              <w:rPr>
                <w:b/>
                <w:sz w:val="26"/>
              </w:rPr>
              <w:t>Field</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1E217F" w14:textId="77777777" w:rsidR="00E84187" w:rsidRDefault="00E84187" w:rsidP="00147C3D">
            <w:pPr>
              <w:jc w:val="center"/>
            </w:pPr>
            <w:r>
              <w:rPr>
                <w:b/>
                <w:sz w:val="26"/>
              </w:rPr>
              <w:t>Type</w:t>
            </w:r>
          </w:p>
        </w:tc>
        <w:tc>
          <w:tcPr>
            <w:tcW w:w="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F7ED97" w14:textId="77777777" w:rsidR="00E84187" w:rsidRDefault="00E84187" w:rsidP="00147C3D">
            <w:pPr>
              <w:jc w:val="center"/>
            </w:pPr>
            <w:r>
              <w:rPr>
                <w:b/>
                <w:sz w:val="26"/>
              </w:rPr>
              <w:t>Null</w:t>
            </w:r>
          </w:p>
        </w:tc>
        <w:tc>
          <w:tcPr>
            <w:tcW w:w="13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627546" w14:textId="77777777" w:rsidR="00E84187" w:rsidRDefault="00E84187" w:rsidP="00147C3D">
            <w:pPr>
              <w:jc w:val="center"/>
            </w:pPr>
            <w:r>
              <w:rPr>
                <w:b/>
                <w:sz w:val="26"/>
              </w:rPr>
              <w:t>Key</w:t>
            </w:r>
          </w:p>
        </w:tc>
        <w:tc>
          <w:tcPr>
            <w:tcW w:w="11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39D9D8" w14:textId="77777777" w:rsidR="00E84187" w:rsidRDefault="00E84187" w:rsidP="00147C3D">
            <w:pPr>
              <w:jc w:val="center"/>
            </w:pPr>
            <w:r>
              <w:rPr>
                <w:b/>
                <w:sz w:val="26"/>
              </w:rPr>
              <w:t>Default</w:t>
            </w:r>
          </w:p>
        </w:tc>
        <w:tc>
          <w:tcPr>
            <w:tcW w:w="2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66FE06" w14:textId="77777777" w:rsidR="00E84187" w:rsidRDefault="00E84187" w:rsidP="00147C3D">
            <w:pPr>
              <w:jc w:val="center"/>
            </w:pPr>
            <w:r>
              <w:rPr>
                <w:b/>
                <w:sz w:val="26"/>
              </w:rPr>
              <w:t>Description</w:t>
            </w:r>
          </w:p>
        </w:tc>
      </w:tr>
      <w:tr w:rsidR="00E84187" w14:paraId="51176672" w14:textId="77777777" w:rsidTr="00147C3D">
        <w:trPr>
          <w:trHeight w:val="1"/>
        </w:trPr>
        <w:tc>
          <w:tcPr>
            <w:tcW w:w="16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65F135" w14:textId="77777777" w:rsidR="00E84187" w:rsidRDefault="00E84187" w:rsidP="00147C3D">
            <w:pPr>
              <w:jc w:val="both"/>
            </w:pPr>
            <w:r>
              <w:rPr>
                <w:sz w:val="26"/>
              </w:rPr>
              <w:t>Did</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E34CC7" w14:textId="77777777" w:rsidR="00E84187" w:rsidRDefault="00E84187" w:rsidP="00147C3D">
            <w:pPr>
              <w:jc w:val="both"/>
            </w:pPr>
            <w:r>
              <w:rPr>
                <w:sz w:val="26"/>
              </w:rPr>
              <w:t>Integer</w:t>
            </w:r>
          </w:p>
        </w:tc>
        <w:tc>
          <w:tcPr>
            <w:tcW w:w="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0555EB" w14:textId="77777777" w:rsidR="00E84187" w:rsidRDefault="00E84187" w:rsidP="00147C3D">
            <w:pPr>
              <w:jc w:val="both"/>
            </w:pPr>
            <w:r>
              <w:rPr>
                <w:sz w:val="26"/>
              </w:rPr>
              <w:t>No</w:t>
            </w:r>
          </w:p>
        </w:tc>
        <w:tc>
          <w:tcPr>
            <w:tcW w:w="13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BDFA4D" w14:textId="77777777" w:rsidR="00E84187" w:rsidRDefault="00E84187" w:rsidP="00147C3D">
            <w:pPr>
              <w:jc w:val="both"/>
            </w:pPr>
            <w:r>
              <w:rPr>
                <w:sz w:val="26"/>
              </w:rPr>
              <w:t>Primary key</w:t>
            </w:r>
          </w:p>
        </w:tc>
        <w:tc>
          <w:tcPr>
            <w:tcW w:w="11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384567" w14:textId="77777777" w:rsidR="00E84187" w:rsidRDefault="00E84187" w:rsidP="00147C3D">
            <w:pPr>
              <w:jc w:val="both"/>
            </w:pPr>
          </w:p>
        </w:tc>
        <w:tc>
          <w:tcPr>
            <w:tcW w:w="2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CB2357" w14:textId="77777777" w:rsidR="00E84187" w:rsidRDefault="00E84187" w:rsidP="00147C3D">
            <w:pPr>
              <w:jc w:val="both"/>
            </w:pPr>
            <w:r>
              <w:rPr>
                <w:sz w:val="26"/>
              </w:rPr>
              <w:t>Doctor ID</w:t>
            </w:r>
          </w:p>
        </w:tc>
      </w:tr>
      <w:tr w:rsidR="00E84187" w14:paraId="53AA0B13" w14:textId="77777777" w:rsidTr="00147C3D">
        <w:trPr>
          <w:trHeight w:val="1"/>
        </w:trPr>
        <w:tc>
          <w:tcPr>
            <w:tcW w:w="16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C20138" w14:textId="77777777" w:rsidR="00E84187" w:rsidRDefault="00E84187" w:rsidP="00147C3D">
            <w:pPr>
              <w:jc w:val="both"/>
            </w:pPr>
            <w:r>
              <w:rPr>
                <w:sz w:val="26"/>
              </w:rPr>
              <w:t>Name</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B5756B" w14:textId="77777777" w:rsidR="00E84187" w:rsidRDefault="00E84187" w:rsidP="00147C3D">
            <w:pPr>
              <w:jc w:val="both"/>
            </w:pPr>
            <w:r>
              <w:rPr>
                <w:sz w:val="26"/>
              </w:rPr>
              <w:t>Varchar(45)</w:t>
            </w:r>
          </w:p>
        </w:tc>
        <w:tc>
          <w:tcPr>
            <w:tcW w:w="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666CED" w14:textId="77777777" w:rsidR="00E84187" w:rsidRDefault="00E84187" w:rsidP="00147C3D">
            <w:pPr>
              <w:jc w:val="both"/>
            </w:pPr>
            <w:r>
              <w:rPr>
                <w:sz w:val="26"/>
              </w:rPr>
              <w:t>No</w:t>
            </w:r>
          </w:p>
        </w:tc>
        <w:tc>
          <w:tcPr>
            <w:tcW w:w="13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6D9F09" w14:textId="77777777" w:rsidR="00E84187" w:rsidRDefault="00E84187" w:rsidP="00147C3D">
            <w:pPr>
              <w:jc w:val="both"/>
              <w:rPr>
                <w:rFonts w:ascii="Calibri" w:eastAsia="Calibri" w:hAnsi="Calibri" w:cs="Calibri"/>
              </w:rPr>
            </w:pPr>
          </w:p>
        </w:tc>
        <w:tc>
          <w:tcPr>
            <w:tcW w:w="11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7AD511" w14:textId="77777777" w:rsidR="00E84187" w:rsidRDefault="00E84187" w:rsidP="00147C3D"/>
        </w:tc>
        <w:tc>
          <w:tcPr>
            <w:tcW w:w="2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4CBAE1" w14:textId="77777777" w:rsidR="00E84187" w:rsidRDefault="00E84187" w:rsidP="00147C3D">
            <w:pPr>
              <w:jc w:val="both"/>
            </w:pPr>
            <w:r>
              <w:rPr>
                <w:sz w:val="26"/>
              </w:rPr>
              <w:t>Doctor Name</w:t>
            </w:r>
          </w:p>
        </w:tc>
      </w:tr>
      <w:tr w:rsidR="00E84187" w14:paraId="54D9E2B1" w14:textId="77777777" w:rsidTr="00147C3D">
        <w:trPr>
          <w:trHeight w:val="1"/>
        </w:trPr>
        <w:tc>
          <w:tcPr>
            <w:tcW w:w="16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77C0BA" w14:textId="77777777" w:rsidR="00E84187" w:rsidRDefault="00E84187" w:rsidP="00147C3D">
            <w:pPr>
              <w:jc w:val="both"/>
            </w:pPr>
            <w:r>
              <w:rPr>
                <w:sz w:val="26"/>
              </w:rPr>
              <w:t>Dob</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297DD5" w14:textId="77777777" w:rsidR="00E84187" w:rsidRDefault="00E84187" w:rsidP="00147C3D">
            <w:pPr>
              <w:jc w:val="both"/>
            </w:pPr>
            <w:r>
              <w:rPr>
                <w:sz w:val="26"/>
              </w:rPr>
              <w:t>Varchar(45)</w:t>
            </w:r>
          </w:p>
        </w:tc>
        <w:tc>
          <w:tcPr>
            <w:tcW w:w="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CD1B2F" w14:textId="77777777" w:rsidR="00E84187" w:rsidRDefault="00E84187" w:rsidP="00147C3D">
            <w:pPr>
              <w:jc w:val="both"/>
            </w:pPr>
            <w:r>
              <w:rPr>
                <w:sz w:val="26"/>
              </w:rPr>
              <w:t>No</w:t>
            </w:r>
          </w:p>
        </w:tc>
        <w:tc>
          <w:tcPr>
            <w:tcW w:w="13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98CCDE" w14:textId="77777777" w:rsidR="00E84187" w:rsidRDefault="00E84187" w:rsidP="00147C3D">
            <w:pPr>
              <w:jc w:val="both"/>
              <w:rPr>
                <w:rFonts w:ascii="Calibri" w:eastAsia="Calibri" w:hAnsi="Calibri" w:cs="Calibri"/>
              </w:rPr>
            </w:pPr>
          </w:p>
        </w:tc>
        <w:tc>
          <w:tcPr>
            <w:tcW w:w="11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F81E9E" w14:textId="77777777" w:rsidR="00E84187" w:rsidRDefault="00E84187" w:rsidP="00147C3D"/>
        </w:tc>
        <w:tc>
          <w:tcPr>
            <w:tcW w:w="2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BB4F31" w14:textId="77777777" w:rsidR="00E84187" w:rsidRDefault="00E84187" w:rsidP="00147C3D">
            <w:pPr>
              <w:jc w:val="both"/>
            </w:pPr>
            <w:r>
              <w:rPr>
                <w:sz w:val="26"/>
              </w:rPr>
              <w:t>Date of birth of doctor</w:t>
            </w:r>
          </w:p>
        </w:tc>
      </w:tr>
      <w:tr w:rsidR="00E84187" w14:paraId="03C6FADD" w14:textId="77777777" w:rsidTr="00147C3D">
        <w:trPr>
          <w:trHeight w:val="1"/>
        </w:trPr>
        <w:tc>
          <w:tcPr>
            <w:tcW w:w="16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DA7C9D" w14:textId="77777777" w:rsidR="00E84187" w:rsidRDefault="00E84187" w:rsidP="00147C3D">
            <w:pPr>
              <w:jc w:val="both"/>
            </w:pPr>
            <w:r>
              <w:rPr>
                <w:sz w:val="26"/>
              </w:rPr>
              <w:t>Address</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EB647B" w14:textId="77777777" w:rsidR="00E84187" w:rsidRDefault="00E84187" w:rsidP="00147C3D">
            <w:pPr>
              <w:jc w:val="both"/>
            </w:pPr>
            <w:r>
              <w:rPr>
                <w:sz w:val="26"/>
              </w:rPr>
              <w:t>Varchar(15)</w:t>
            </w:r>
          </w:p>
        </w:tc>
        <w:tc>
          <w:tcPr>
            <w:tcW w:w="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7AAD89" w14:textId="77777777" w:rsidR="00E84187" w:rsidRDefault="00E84187" w:rsidP="00147C3D">
            <w:r>
              <w:rPr>
                <w:sz w:val="26"/>
              </w:rPr>
              <w:t>No</w:t>
            </w:r>
          </w:p>
        </w:tc>
        <w:tc>
          <w:tcPr>
            <w:tcW w:w="13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6014FF" w14:textId="77777777" w:rsidR="00E84187" w:rsidRDefault="00E84187" w:rsidP="00147C3D">
            <w:pPr>
              <w:jc w:val="both"/>
              <w:rPr>
                <w:rFonts w:ascii="Calibri" w:eastAsia="Calibri" w:hAnsi="Calibri" w:cs="Calibri"/>
              </w:rPr>
            </w:pPr>
          </w:p>
        </w:tc>
        <w:tc>
          <w:tcPr>
            <w:tcW w:w="11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124544" w14:textId="77777777" w:rsidR="00E84187" w:rsidRDefault="00E84187" w:rsidP="00147C3D"/>
        </w:tc>
        <w:tc>
          <w:tcPr>
            <w:tcW w:w="2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F8183E" w14:textId="77777777" w:rsidR="00E84187" w:rsidRDefault="00E84187" w:rsidP="00147C3D">
            <w:pPr>
              <w:jc w:val="both"/>
            </w:pPr>
            <w:r>
              <w:rPr>
                <w:sz w:val="26"/>
              </w:rPr>
              <w:t>Doctor Address</w:t>
            </w:r>
          </w:p>
        </w:tc>
      </w:tr>
      <w:tr w:rsidR="00E84187" w14:paraId="66D66032" w14:textId="77777777" w:rsidTr="00147C3D">
        <w:trPr>
          <w:trHeight w:val="1"/>
        </w:trPr>
        <w:tc>
          <w:tcPr>
            <w:tcW w:w="16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9298FA" w14:textId="77777777" w:rsidR="00E84187" w:rsidRDefault="00E84187" w:rsidP="00147C3D">
            <w:pPr>
              <w:jc w:val="both"/>
            </w:pPr>
            <w:r>
              <w:rPr>
                <w:sz w:val="26"/>
              </w:rPr>
              <w:t>Email</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035423" w14:textId="77777777" w:rsidR="00E84187" w:rsidRDefault="00E84187" w:rsidP="00147C3D">
            <w:pPr>
              <w:jc w:val="both"/>
            </w:pPr>
            <w:r>
              <w:rPr>
                <w:sz w:val="26"/>
              </w:rPr>
              <w:t>Varchar(45)</w:t>
            </w:r>
          </w:p>
        </w:tc>
        <w:tc>
          <w:tcPr>
            <w:tcW w:w="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BF87B9" w14:textId="77777777" w:rsidR="00E84187" w:rsidRDefault="00E84187" w:rsidP="00147C3D">
            <w:r>
              <w:rPr>
                <w:sz w:val="26"/>
              </w:rPr>
              <w:t>No</w:t>
            </w:r>
          </w:p>
        </w:tc>
        <w:tc>
          <w:tcPr>
            <w:tcW w:w="13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C6A936" w14:textId="77777777" w:rsidR="00E84187" w:rsidRDefault="00E84187" w:rsidP="00147C3D">
            <w:pPr>
              <w:jc w:val="both"/>
              <w:rPr>
                <w:rFonts w:ascii="Calibri" w:eastAsia="Calibri" w:hAnsi="Calibri" w:cs="Calibri"/>
              </w:rPr>
            </w:pPr>
          </w:p>
        </w:tc>
        <w:tc>
          <w:tcPr>
            <w:tcW w:w="11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5650C2" w14:textId="77777777" w:rsidR="00E84187" w:rsidRDefault="00E84187" w:rsidP="00147C3D"/>
        </w:tc>
        <w:tc>
          <w:tcPr>
            <w:tcW w:w="2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652200" w14:textId="77777777" w:rsidR="00E84187" w:rsidRDefault="00E84187" w:rsidP="00147C3D">
            <w:pPr>
              <w:jc w:val="both"/>
            </w:pPr>
            <w:r>
              <w:rPr>
                <w:sz w:val="26"/>
              </w:rPr>
              <w:t>Email of doctor</w:t>
            </w:r>
          </w:p>
        </w:tc>
      </w:tr>
      <w:tr w:rsidR="00E84187" w14:paraId="4D5669AC" w14:textId="77777777" w:rsidTr="00147C3D">
        <w:trPr>
          <w:trHeight w:val="1"/>
        </w:trPr>
        <w:tc>
          <w:tcPr>
            <w:tcW w:w="16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35444B" w14:textId="77777777" w:rsidR="00E84187" w:rsidRDefault="00E84187" w:rsidP="00147C3D">
            <w:pPr>
              <w:jc w:val="both"/>
            </w:pPr>
            <w:r>
              <w:rPr>
                <w:sz w:val="26"/>
              </w:rPr>
              <w:t>Mobial</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89BAD4" w14:textId="77777777" w:rsidR="00E84187" w:rsidRDefault="00E84187" w:rsidP="00147C3D">
            <w:pPr>
              <w:jc w:val="both"/>
            </w:pPr>
            <w:r>
              <w:rPr>
                <w:sz w:val="26"/>
              </w:rPr>
              <w:t>Varchar(100)</w:t>
            </w:r>
          </w:p>
        </w:tc>
        <w:tc>
          <w:tcPr>
            <w:tcW w:w="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D118BB" w14:textId="77777777" w:rsidR="00E84187" w:rsidRDefault="00E84187" w:rsidP="00147C3D">
            <w:r>
              <w:rPr>
                <w:sz w:val="26"/>
              </w:rPr>
              <w:t>No</w:t>
            </w:r>
          </w:p>
        </w:tc>
        <w:tc>
          <w:tcPr>
            <w:tcW w:w="13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AE7CE0" w14:textId="77777777" w:rsidR="00E84187" w:rsidRDefault="00E84187" w:rsidP="00147C3D">
            <w:pPr>
              <w:jc w:val="both"/>
              <w:rPr>
                <w:rFonts w:ascii="Calibri" w:eastAsia="Calibri" w:hAnsi="Calibri" w:cs="Calibri"/>
              </w:rPr>
            </w:pPr>
          </w:p>
        </w:tc>
        <w:tc>
          <w:tcPr>
            <w:tcW w:w="11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F96708" w14:textId="77777777" w:rsidR="00E84187" w:rsidRDefault="00E84187" w:rsidP="00147C3D"/>
        </w:tc>
        <w:tc>
          <w:tcPr>
            <w:tcW w:w="2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F26696" w14:textId="77777777" w:rsidR="00E84187" w:rsidRDefault="00E84187" w:rsidP="00147C3D">
            <w:pPr>
              <w:jc w:val="both"/>
            </w:pPr>
            <w:r>
              <w:rPr>
                <w:sz w:val="26"/>
              </w:rPr>
              <w:t>Mobial no of doctor</w:t>
            </w:r>
          </w:p>
        </w:tc>
      </w:tr>
      <w:tr w:rsidR="00E84187" w14:paraId="58F64BDE" w14:textId="77777777" w:rsidTr="00147C3D">
        <w:trPr>
          <w:trHeight w:val="1"/>
        </w:trPr>
        <w:tc>
          <w:tcPr>
            <w:tcW w:w="16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20DBF5" w14:textId="77777777" w:rsidR="00E84187" w:rsidRDefault="00E84187" w:rsidP="00147C3D">
            <w:pPr>
              <w:jc w:val="both"/>
            </w:pPr>
            <w:r>
              <w:rPr>
                <w:sz w:val="26"/>
              </w:rPr>
              <w:t>Gender</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A2EBC5" w14:textId="77777777" w:rsidR="00E84187" w:rsidRDefault="00E84187" w:rsidP="00147C3D">
            <w:pPr>
              <w:jc w:val="both"/>
            </w:pPr>
            <w:r>
              <w:rPr>
                <w:sz w:val="26"/>
              </w:rPr>
              <w:t>Varchar(10)</w:t>
            </w:r>
          </w:p>
        </w:tc>
        <w:tc>
          <w:tcPr>
            <w:tcW w:w="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3BAD06" w14:textId="77777777" w:rsidR="00E84187" w:rsidRDefault="00E84187" w:rsidP="00147C3D">
            <w:r>
              <w:rPr>
                <w:sz w:val="26"/>
              </w:rPr>
              <w:t>No</w:t>
            </w:r>
          </w:p>
        </w:tc>
        <w:tc>
          <w:tcPr>
            <w:tcW w:w="13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698B74" w14:textId="77777777" w:rsidR="00E84187" w:rsidRDefault="00E84187" w:rsidP="00147C3D">
            <w:pPr>
              <w:jc w:val="both"/>
              <w:rPr>
                <w:rFonts w:ascii="Calibri" w:eastAsia="Calibri" w:hAnsi="Calibri" w:cs="Calibri"/>
              </w:rPr>
            </w:pPr>
          </w:p>
        </w:tc>
        <w:tc>
          <w:tcPr>
            <w:tcW w:w="11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17DDE6" w14:textId="77777777" w:rsidR="00E84187" w:rsidRDefault="00E84187" w:rsidP="00147C3D"/>
        </w:tc>
        <w:tc>
          <w:tcPr>
            <w:tcW w:w="2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A884AB" w14:textId="77777777" w:rsidR="00E84187" w:rsidRDefault="00E84187" w:rsidP="00147C3D">
            <w:pPr>
              <w:jc w:val="both"/>
            </w:pPr>
            <w:r>
              <w:rPr>
                <w:sz w:val="26"/>
              </w:rPr>
              <w:t>Gender Information</w:t>
            </w:r>
          </w:p>
        </w:tc>
      </w:tr>
      <w:tr w:rsidR="00E84187" w14:paraId="3AC7C384" w14:textId="77777777" w:rsidTr="00147C3D">
        <w:trPr>
          <w:trHeight w:val="1"/>
        </w:trPr>
        <w:tc>
          <w:tcPr>
            <w:tcW w:w="16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C962E1" w14:textId="77777777" w:rsidR="00E84187" w:rsidRDefault="00E84187" w:rsidP="00147C3D">
            <w:pPr>
              <w:jc w:val="both"/>
            </w:pPr>
            <w:r>
              <w:t>S</w:t>
            </w:r>
            <w:r w:rsidRPr="00CF279F">
              <w:rPr>
                <w:sz w:val="26"/>
                <w:szCs w:val="26"/>
              </w:rPr>
              <w:t>pecialization</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E34CC4" w14:textId="77777777" w:rsidR="00E84187" w:rsidRDefault="00E84187" w:rsidP="00147C3D">
            <w:pPr>
              <w:jc w:val="both"/>
            </w:pPr>
            <w:r>
              <w:rPr>
                <w:sz w:val="26"/>
              </w:rPr>
              <w:t>Varchar(45)</w:t>
            </w:r>
          </w:p>
        </w:tc>
        <w:tc>
          <w:tcPr>
            <w:tcW w:w="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05054B" w14:textId="77777777" w:rsidR="00E84187" w:rsidRDefault="00E84187" w:rsidP="00147C3D">
            <w:r>
              <w:rPr>
                <w:sz w:val="26"/>
              </w:rPr>
              <w:t>No</w:t>
            </w:r>
          </w:p>
        </w:tc>
        <w:tc>
          <w:tcPr>
            <w:tcW w:w="13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A90574" w14:textId="77777777" w:rsidR="00E84187" w:rsidRDefault="00E84187" w:rsidP="00147C3D">
            <w:pPr>
              <w:jc w:val="both"/>
            </w:pPr>
          </w:p>
        </w:tc>
        <w:tc>
          <w:tcPr>
            <w:tcW w:w="11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4332F9" w14:textId="77777777" w:rsidR="00E84187" w:rsidRDefault="00E84187" w:rsidP="00147C3D"/>
        </w:tc>
        <w:tc>
          <w:tcPr>
            <w:tcW w:w="2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072949" w14:textId="77777777" w:rsidR="00E84187" w:rsidRDefault="00E84187" w:rsidP="00147C3D">
            <w:pPr>
              <w:jc w:val="both"/>
            </w:pPr>
            <w:r>
              <w:rPr>
                <w:sz w:val="26"/>
              </w:rPr>
              <w:t>Doctor specialization</w:t>
            </w:r>
          </w:p>
        </w:tc>
      </w:tr>
      <w:tr w:rsidR="00E84187" w14:paraId="14E7A845" w14:textId="77777777" w:rsidTr="00147C3D">
        <w:trPr>
          <w:trHeight w:val="1"/>
        </w:trPr>
        <w:tc>
          <w:tcPr>
            <w:tcW w:w="16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A46B4F" w14:textId="77777777" w:rsidR="00E84187" w:rsidRDefault="00E84187" w:rsidP="00147C3D">
            <w:pPr>
              <w:jc w:val="both"/>
            </w:pPr>
            <w:r>
              <w:rPr>
                <w:sz w:val="26"/>
              </w:rPr>
              <w:t>Education</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B56CB2" w14:textId="77777777" w:rsidR="00E84187" w:rsidRDefault="00E84187" w:rsidP="00147C3D">
            <w:pPr>
              <w:jc w:val="both"/>
            </w:pPr>
            <w:r>
              <w:rPr>
                <w:sz w:val="26"/>
              </w:rPr>
              <w:t>Varchar(45)</w:t>
            </w:r>
          </w:p>
        </w:tc>
        <w:tc>
          <w:tcPr>
            <w:tcW w:w="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17CEF1" w14:textId="77777777" w:rsidR="00E84187" w:rsidRDefault="00E84187" w:rsidP="00147C3D">
            <w:r>
              <w:rPr>
                <w:sz w:val="26"/>
              </w:rPr>
              <w:t>No</w:t>
            </w:r>
          </w:p>
        </w:tc>
        <w:tc>
          <w:tcPr>
            <w:tcW w:w="13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6ACB12" w14:textId="77777777" w:rsidR="00E84187" w:rsidRDefault="00E84187" w:rsidP="00147C3D">
            <w:pPr>
              <w:jc w:val="both"/>
              <w:rPr>
                <w:rFonts w:ascii="Calibri" w:eastAsia="Calibri" w:hAnsi="Calibri" w:cs="Calibri"/>
              </w:rPr>
            </w:pPr>
          </w:p>
        </w:tc>
        <w:tc>
          <w:tcPr>
            <w:tcW w:w="11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FD2B03" w14:textId="77777777" w:rsidR="00E84187" w:rsidRDefault="00E84187" w:rsidP="00147C3D"/>
        </w:tc>
        <w:tc>
          <w:tcPr>
            <w:tcW w:w="2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67D1C7" w14:textId="77777777" w:rsidR="00E84187" w:rsidRDefault="00E84187" w:rsidP="00147C3D">
            <w:pPr>
              <w:jc w:val="both"/>
            </w:pPr>
            <w:r>
              <w:rPr>
                <w:sz w:val="26"/>
              </w:rPr>
              <w:t>Education details</w:t>
            </w:r>
          </w:p>
        </w:tc>
      </w:tr>
      <w:tr w:rsidR="00E84187" w14:paraId="468FBC0C" w14:textId="77777777" w:rsidTr="00147C3D">
        <w:trPr>
          <w:trHeight w:val="1"/>
        </w:trPr>
        <w:tc>
          <w:tcPr>
            <w:tcW w:w="16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2F24E7" w14:textId="77777777" w:rsidR="00E84187" w:rsidRDefault="00E84187" w:rsidP="00147C3D">
            <w:pPr>
              <w:jc w:val="both"/>
            </w:pPr>
            <w:r>
              <w:rPr>
                <w:sz w:val="26"/>
              </w:rPr>
              <w:t>Experience</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A7707C" w14:textId="77777777" w:rsidR="00E84187" w:rsidRDefault="00E84187" w:rsidP="00147C3D">
            <w:pPr>
              <w:jc w:val="both"/>
            </w:pPr>
            <w:r>
              <w:rPr>
                <w:sz w:val="26"/>
              </w:rPr>
              <w:t>Varchar(45)</w:t>
            </w:r>
          </w:p>
        </w:tc>
        <w:tc>
          <w:tcPr>
            <w:tcW w:w="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93123A" w14:textId="77777777" w:rsidR="00E84187" w:rsidRDefault="00E84187" w:rsidP="00147C3D">
            <w:r>
              <w:rPr>
                <w:sz w:val="26"/>
              </w:rPr>
              <w:t>No</w:t>
            </w:r>
          </w:p>
        </w:tc>
        <w:tc>
          <w:tcPr>
            <w:tcW w:w="13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2EF1FF" w14:textId="77777777" w:rsidR="00E84187" w:rsidRDefault="00E84187" w:rsidP="00147C3D">
            <w:pPr>
              <w:jc w:val="both"/>
              <w:rPr>
                <w:rFonts w:ascii="Calibri" w:eastAsia="Calibri" w:hAnsi="Calibri" w:cs="Calibri"/>
              </w:rPr>
            </w:pPr>
          </w:p>
        </w:tc>
        <w:tc>
          <w:tcPr>
            <w:tcW w:w="11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067C96" w14:textId="77777777" w:rsidR="00E84187" w:rsidRDefault="00E84187" w:rsidP="00147C3D"/>
        </w:tc>
        <w:tc>
          <w:tcPr>
            <w:tcW w:w="2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E63BC5" w14:textId="77777777" w:rsidR="00E84187" w:rsidRDefault="00E84187" w:rsidP="00147C3D">
            <w:pPr>
              <w:jc w:val="both"/>
            </w:pPr>
            <w:r>
              <w:rPr>
                <w:sz w:val="26"/>
              </w:rPr>
              <w:t>Experience details</w:t>
            </w:r>
          </w:p>
        </w:tc>
      </w:tr>
      <w:tr w:rsidR="00E84187" w14:paraId="0A6DC148" w14:textId="77777777" w:rsidTr="00147C3D">
        <w:trPr>
          <w:trHeight w:val="1"/>
        </w:trPr>
        <w:tc>
          <w:tcPr>
            <w:tcW w:w="16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2DFD24" w14:textId="77777777" w:rsidR="00E84187" w:rsidRDefault="00E84187" w:rsidP="00147C3D">
            <w:pPr>
              <w:jc w:val="both"/>
            </w:pPr>
            <w:r>
              <w:rPr>
                <w:sz w:val="26"/>
              </w:rPr>
              <w:t>Hid</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550D51" w14:textId="77777777" w:rsidR="00E84187" w:rsidRDefault="00E84187" w:rsidP="00147C3D">
            <w:pPr>
              <w:jc w:val="both"/>
            </w:pPr>
            <w:r>
              <w:rPr>
                <w:sz w:val="26"/>
              </w:rPr>
              <w:t>Integer</w:t>
            </w:r>
          </w:p>
        </w:tc>
        <w:tc>
          <w:tcPr>
            <w:tcW w:w="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ECC1F4" w14:textId="77777777" w:rsidR="00E84187" w:rsidRDefault="00E84187" w:rsidP="00147C3D">
            <w:r>
              <w:rPr>
                <w:sz w:val="26"/>
              </w:rPr>
              <w:t>No</w:t>
            </w:r>
          </w:p>
        </w:tc>
        <w:tc>
          <w:tcPr>
            <w:tcW w:w="13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D98C34" w14:textId="77777777" w:rsidR="00E84187" w:rsidRDefault="00E84187" w:rsidP="00147C3D">
            <w:pPr>
              <w:jc w:val="both"/>
              <w:rPr>
                <w:rFonts w:ascii="Calibri" w:eastAsia="Calibri" w:hAnsi="Calibri" w:cs="Calibri"/>
              </w:rPr>
            </w:pPr>
            <w:r>
              <w:rPr>
                <w:sz w:val="26"/>
              </w:rPr>
              <w:t>Foreign key</w:t>
            </w:r>
          </w:p>
        </w:tc>
        <w:tc>
          <w:tcPr>
            <w:tcW w:w="11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E46335" w14:textId="77777777" w:rsidR="00E84187" w:rsidRDefault="00E84187" w:rsidP="00147C3D"/>
        </w:tc>
        <w:tc>
          <w:tcPr>
            <w:tcW w:w="2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BECA90" w14:textId="77777777" w:rsidR="00E84187" w:rsidRDefault="00E84187" w:rsidP="00147C3D">
            <w:pPr>
              <w:jc w:val="both"/>
            </w:pPr>
            <w:r>
              <w:rPr>
                <w:sz w:val="26"/>
              </w:rPr>
              <w:t>references to Hospital(Hid)</w:t>
            </w:r>
          </w:p>
        </w:tc>
      </w:tr>
      <w:tr w:rsidR="00E84187" w14:paraId="34911486" w14:textId="77777777" w:rsidTr="00147C3D">
        <w:trPr>
          <w:trHeight w:val="1"/>
        </w:trPr>
        <w:tc>
          <w:tcPr>
            <w:tcW w:w="16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9CA38D" w14:textId="77777777" w:rsidR="00E84187" w:rsidRDefault="00E84187" w:rsidP="00147C3D">
            <w:pPr>
              <w:jc w:val="both"/>
              <w:rPr>
                <w:sz w:val="26"/>
              </w:rPr>
            </w:pPr>
            <w:r>
              <w:rPr>
                <w:sz w:val="26"/>
              </w:rPr>
              <w:t>Lid</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3B1B23" w14:textId="77777777" w:rsidR="00E84187" w:rsidRDefault="00E84187" w:rsidP="00147C3D">
            <w:pPr>
              <w:jc w:val="both"/>
              <w:rPr>
                <w:sz w:val="26"/>
              </w:rPr>
            </w:pPr>
            <w:r>
              <w:rPr>
                <w:sz w:val="26"/>
              </w:rPr>
              <w:t>Integer</w:t>
            </w:r>
          </w:p>
        </w:tc>
        <w:tc>
          <w:tcPr>
            <w:tcW w:w="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8CC90F" w14:textId="77777777" w:rsidR="00E84187" w:rsidRDefault="00E84187" w:rsidP="00147C3D">
            <w:pPr>
              <w:rPr>
                <w:sz w:val="26"/>
              </w:rPr>
            </w:pPr>
            <w:r>
              <w:rPr>
                <w:sz w:val="26"/>
              </w:rPr>
              <w:t>No</w:t>
            </w:r>
          </w:p>
        </w:tc>
        <w:tc>
          <w:tcPr>
            <w:tcW w:w="13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0A18E5" w14:textId="77777777" w:rsidR="00E84187" w:rsidRDefault="00E84187" w:rsidP="00147C3D">
            <w:pPr>
              <w:jc w:val="both"/>
              <w:rPr>
                <w:sz w:val="26"/>
              </w:rPr>
            </w:pPr>
            <w:r w:rsidRPr="002E0F73">
              <w:rPr>
                <w:rFonts w:ascii="Calibri" w:eastAsia="Calibri" w:hAnsi="Calibri" w:cs="Calibri"/>
                <w:sz w:val="26"/>
                <w:szCs w:val="26"/>
              </w:rPr>
              <w:t>Foreign Key</w:t>
            </w:r>
          </w:p>
        </w:tc>
        <w:tc>
          <w:tcPr>
            <w:tcW w:w="11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69D7DD" w14:textId="77777777" w:rsidR="00E84187" w:rsidRDefault="00E84187" w:rsidP="00147C3D"/>
        </w:tc>
        <w:tc>
          <w:tcPr>
            <w:tcW w:w="2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8B2ED9" w14:textId="77777777" w:rsidR="00E84187" w:rsidRDefault="00E84187" w:rsidP="00147C3D">
            <w:pPr>
              <w:jc w:val="both"/>
              <w:rPr>
                <w:sz w:val="26"/>
              </w:rPr>
            </w:pPr>
            <w:r>
              <w:rPr>
                <w:sz w:val="26"/>
              </w:rPr>
              <w:t>References to Login(Lid)</w:t>
            </w:r>
          </w:p>
        </w:tc>
      </w:tr>
    </w:tbl>
    <w:p w14:paraId="3CCD1C6A" w14:textId="77777777" w:rsidR="00E84187" w:rsidRDefault="00E84187" w:rsidP="00E84187">
      <w:pPr>
        <w:rPr>
          <w:b/>
          <w:bCs/>
          <w:sz w:val="28"/>
          <w:szCs w:val="28"/>
        </w:rPr>
      </w:pPr>
    </w:p>
    <w:p w14:paraId="23C7F024" w14:textId="77777777" w:rsidR="00E84187" w:rsidRDefault="00E84187" w:rsidP="00E84187">
      <w:pPr>
        <w:rPr>
          <w:b/>
          <w:bCs/>
          <w:sz w:val="28"/>
          <w:szCs w:val="28"/>
        </w:rPr>
      </w:pPr>
    </w:p>
    <w:p w14:paraId="2EC1E930" w14:textId="77777777" w:rsidR="00E84187" w:rsidRDefault="00E84187" w:rsidP="00E84187">
      <w:pPr>
        <w:rPr>
          <w:b/>
          <w:bCs/>
          <w:sz w:val="28"/>
          <w:szCs w:val="28"/>
        </w:rPr>
      </w:pPr>
    </w:p>
    <w:p w14:paraId="4854628E" w14:textId="54788638" w:rsidR="00E84187" w:rsidRDefault="00E84187" w:rsidP="00E84187">
      <w:pPr>
        <w:rPr>
          <w:b/>
          <w:bCs/>
          <w:sz w:val="28"/>
          <w:szCs w:val="28"/>
        </w:rPr>
      </w:pPr>
      <w:r>
        <w:rPr>
          <w:b/>
          <w:bCs/>
          <w:sz w:val="28"/>
          <w:szCs w:val="28"/>
        </w:rPr>
        <w:lastRenderedPageBreak/>
        <w:t>User:</w:t>
      </w:r>
    </w:p>
    <w:tbl>
      <w:tblPr>
        <w:tblW w:w="0" w:type="auto"/>
        <w:tblInd w:w="98" w:type="dxa"/>
        <w:tblCellMar>
          <w:left w:w="10" w:type="dxa"/>
          <w:right w:w="10" w:type="dxa"/>
        </w:tblCellMar>
        <w:tblLook w:val="0000" w:firstRow="0" w:lastRow="0" w:firstColumn="0" w:lastColumn="0" w:noHBand="0" w:noVBand="0"/>
      </w:tblPr>
      <w:tblGrid>
        <w:gridCol w:w="1341"/>
        <w:gridCol w:w="1619"/>
        <w:gridCol w:w="709"/>
        <w:gridCol w:w="1340"/>
        <w:gridCol w:w="1118"/>
        <w:gridCol w:w="2791"/>
      </w:tblGrid>
      <w:tr w:rsidR="00E84187" w14:paraId="0E7D5760" w14:textId="77777777" w:rsidTr="00147C3D">
        <w:trPr>
          <w:trHeight w:val="1"/>
        </w:trPr>
        <w:tc>
          <w:tcPr>
            <w:tcW w:w="13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55B461" w14:textId="77777777" w:rsidR="00E84187" w:rsidRDefault="00E84187" w:rsidP="00147C3D">
            <w:pPr>
              <w:jc w:val="center"/>
            </w:pPr>
            <w:r>
              <w:rPr>
                <w:b/>
                <w:sz w:val="26"/>
              </w:rPr>
              <w:t>Field</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F5E26D" w14:textId="77777777" w:rsidR="00E84187" w:rsidRDefault="00E84187" w:rsidP="00147C3D">
            <w:pPr>
              <w:jc w:val="center"/>
            </w:pPr>
            <w:r>
              <w:rPr>
                <w:b/>
                <w:sz w:val="26"/>
              </w:rPr>
              <w:t>Type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FC4CBD" w14:textId="77777777" w:rsidR="00E84187" w:rsidRDefault="00E84187" w:rsidP="00147C3D">
            <w:pPr>
              <w:jc w:val="center"/>
            </w:pPr>
            <w:r>
              <w:rPr>
                <w:b/>
                <w:sz w:val="26"/>
              </w:rPr>
              <w:t>Null</w:t>
            </w:r>
          </w:p>
        </w:tc>
        <w:tc>
          <w:tcPr>
            <w:tcW w:w="1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1899AB" w14:textId="77777777" w:rsidR="00E84187" w:rsidRDefault="00E84187" w:rsidP="00147C3D">
            <w:pPr>
              <w:jc w:val="center"/>
            </w:pPr>
            <w:r>
              <w:rPr>
                <w:b/>
                <w:sz w:val="26"/>
              </w:rPr>
              <w:t>Key</w:t>
            </w:r>
          </w:p>
        </w:tc>
        <w:tc>
          <w:tcPr>
            <w:tcW w:w="11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CC1900" w14:textId="77777777" w:rsidR="00E84187" w:rsidRDefault="00E84187" w:rsidP="00147C3D">
            <w:pPr>
              <w:jc w:val="center"/>
            </w:pPr>
            <w:r>
              <w:rPr>
                <w:b/>
                <w:sz w:val="26"/>
              </w:rPr>
              <w:t>Default</w:t>
            </w:r>
          </w:p>
        </w:tc>
        <w:tc>
          <w:tcPr>
            <w:tcW w:w="27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E7F3B5" w14:textId="77777777" w:rsidR="00E84187" w:rsidRDefault="00E84187" w:rsidP="00147C3D">
            <w:pPr>
              <w:jc w:val="center"/>
            </w:pPr>
            <w:r>
              <w:rPr>
                <w:b/>
                <w:sz w:val="26"/>
              </w:rPr>
              <w:t>Description</w:t>
            </w:r>
          </w:p>
        </w:tc>
      </w:tr>
      <w:tr w:rsidR="00E84187" w14:paraId="7E6391DD" w14:textId="77777777" w:rsidTr="00147C3D">
        <w:trPr>
          <w:trHeight w:val="1"/>
        </w:trPr>
        <w:tc>
          <w:tcPr>
            <w:tcW w:w="13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8DB193" w14:textId="77777777" w:rsidR="00E84187" w:rsidRDefault="00E84187" w:rsidP="00147C3D">
            <w:pPr>
              <w:jc w:val="both"/>
            </w:pPr>
            <w:r>
              <w:rPr>
                <w:sz w:val="26"/>
              </w:rPr>
              <w:t>Uid</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E23AFB" w14:textId="77777777" w:rsidR="00E84187" w:rsidRDefault="00E84187" w:rsidP="00147C3D">
            <w:pPr>
              <w:jc w:val="both"/>
            </w:pPr>
            <w:r>
              <w:rPr>
                <w:sz w:val="26"/>
              </w:rPr>
              <w:t>Integer</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FD7C49" w14:textId="77777777" w:rsidR="00E84187" w:rsidRDefault="00E84187" w:rsidP="00147C3D">
            <w:pPr>
              <w:jc w:val="both"/>
            </w:pPr>
            <w:r>
              <w:rPr>
                <w:sz w:val="26"/>
              </w:rPr>
              <w:t>No</w:t>
            </w:r>
          </w:p>
        </w:tc>
        <w:tc>
          <w:tcPr>
            <w:tcW w:w="1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95D2D6" w14:textId="77777777" w:rsidR="00E84187" w:rsidRDefault="00E84187" w:rsidP="00147C3D">
            <w:pPr>
              <w:jc w:val="both"/>
            </w:pPr>
            <w:r>
              <w:rPr>
                <w:sz w:val="26"/>
              </w:rPr>
              <w:t>Primary key</w:t>
            </w:r>
          </w:p>
        </w:tc>
        <w:tc>
          <w:tcPr>
            <w:tcW w:w="11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C63F2C" w14:textId="77777777" w:rsidR="00E84187" w:rsidRDefault="00E84187" w:rsidP="00147C3D">
            <w:pPr>
              <w:jc w:val="both"/>
            </w:pPr>
          </w:p>
        </w:tc>
        <w:tc>
          <w:tcPr>
            <w:tcW w:w="27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72563F" w14:textId="77777777" w:rsidR="00E84187" w:rsidRDefault="00E84187" w:rsidP="00147C3D">
            <w:pPr>
              <w:jc w:val="both"/>
            </w:pPr>
            <w:r>
              <w:rPr>
                <w:sz w:val="26"/>
              </w:rPr>
              <w:t>User ID</w:t>
            </w:r>
          </w:p>
        </w:tc>
      </w:tr>
      <w:tr w:rsidR="00E84187" w14:paraId="5BC43348" w14:textId="77777777" w:rsidTr="00147C3D">
        <w:trPr>
          <w:trHeight w:val="1"/>
        </w:trPr>
        <w:tc>
          <w:tcPr>
            <w:tcW w:w="13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DFC977" w14:textId="77777777" w:rsidR="00E84187" w:rsidRDefault="00E84187" w:rsidP="00147C3D">
            <w:pPr>
              <w:jc w:val="both"/>
            </w:pPr>
            <w:r>
              <w:rPr>
                <w:sz w:val="26"/>
              </w:rPr>
              <w:t>Name</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40AF93" w14:textId="77777777" w:rsidR="00E84187" w:rsidRDefault="00E84187" w:rsidP="00147C3D">
            <w:pPr>
              <w:jc w:val="both"/>
            </w:pPr>
            <w:r>
              <w:rPr>
                <w:sz w:val="26"/>
              </w:rPr>
              <w:t>Varchar(45)</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9C6FF9" w14:textId="77777777" w:rsidR="00E84187" w:rsidRDefault="00E84187" w:rsidP="00147C3D">
            <w:pPr>
              <w:jc w:val="both"/>
            </w:pPr>
            <w:r>
              <w:rPr>
                <w:sz w:val="26"/>
              </w:rPr>
              <w:t>No</w:t>
            </w:r>
          </w:p>
        </w:tc>
        <w:tc>
          <w:tcPr>
            <w:tcW w:w="1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806791" w14:textId="77777777" w:rsidR="00E84187" w:rsidRDefault="00E84187" w:rsidP="00147C3D">
            <w:pPr>
              <w:jc w:val="both"/>
              <w:rPr>
                <w:rFonts w:ascii="Calibri" w:eastAsia="Calibri" w:hAnsi="Calibri" w:cs="Calibri"/>
              </w:rPr>
            </w:pPr>
          </w:p>
        </w:tc>
        <w:tc>
          <w:tcPr>
            <w:tcW w:w="11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1203CA" w14:textId="77777777" w:rsidR="00E84187" w:rsidRDefault="00E84187" w:rsidP="00147C3D"/>
        </w:tc>
        <w:tc>
          <w:tcPr>
            <w:tcW w:w="27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281541" w14:textId="77777777" w:rsidR="00E84187" w:rsidRDefault="00E84187" w:rsidP="00147C3D">
            <w:pPr>
              <w:jc w:val="both"/>
            </w:pPr>
            <w:r>
              <w:rPr>
                <w:sz w:val="26"/>
              </w:rPr>
              <w:t>User Name</w:t>
            </w:r>
          </w:p>
        </w:tc>
      </w:tr>
      <w:tr w:rsidR="00E84187" w14:paraId="02F2CB72" w14:textId="77777777" w:rsidTr="00147C3D">
        <w:trPr>
          <w:trHeight w:val="1"/>
        </w:trPr>
        <w:tc>
          <w:tcPr>
            <w:tcW w:w="13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F034BD" w14:textId="77777777" w:rsidR="00E84187" w:rsidRDefault="00E84187" w:rsidP="00147C3D">
            <w:pPr>
              <w:jc w:val="both"/>
            </w:pPr>
            <w:r>
              <w:rPr>
                <w:sz w:val="26"/>
              </w:rPr>
              <w:t>Address</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23F97E" w14:textId="77777777" w:rsidR="00E84187" w:rsidRDefault="00E84187" w:rsidP="00147C3D">
            <w:pPr>
              <w:jc w:val="both"/>
            </w:pPr>
            <w:r>
              <w:rPr>
                <w:sz w:val="26"/>
              </w:rPr>
              <w:t>Varchar(45)</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2757E1" w14:textId="77777777" w:rsidR="00E84187" w:rsidRDefault="00E84187" w:rsidP="00147C3D">
            <w:pPr>
              <w:jc w:val="both"/>
            </w:pPr>
            <w:r>
              <w:rPr>
                <w:sz w:val="26"/>
              </w:rPr>
              <w:t>No</w:t>
            </w:r>
          </w:p>
        </w:tc>
        <w:tc>
          <w:tcPr>
            <w:tcW w:w="1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6304F0" w14:textId="77777777" w:rsidR="00E84187" w:rsidRDefault="00E84187" w:rsidP="00147C3D">
            <w:pPr>
              <w:jc w:val="both"/>
              <w:rPr>
                <w:rFonts w:ascii="Calibri" w:eastAsia="Calibri" w:hAnsi="Calibri" w:cs="Calibri"/>
              </w:rPr>
            </w:pPr>
          </w:p>
        </w:tc>
        <w:tc>
          <w:tcPr>
            <w:tcW w:w="11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C15FDA" w14:textId="77777777" w:rsidR="00E84187" w:rsidRDefault="00E84187" w:rsidP="00147C3D"/>
        </w:tc>
        <w:tc>
          <w:tcPr>
            <w:tcW w:w="27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870C62" w14:textId="77777777" w:rsidR="00E84187" w:rsidRDefault="00E84187" w:rsidP="00147C3D">
            <w:pPr>
              <w:jc w:val="both"/>
            </w:pPr>
            <w:r>
              <w:rPr>
                <w:sz w:val="26"/>
              </w:rPr>
              <w:t>Address of user</w:t>
            </w:r>
          </w:p>
        </w:tc>
      </w:tr>
      <w:tr w:rsidR="00E84187" w14:paraId="12CDC0A5" w14:textId="77777777" w:rsidTr="00147C3D">
        <w:trPr>
          <w:trHeight w:val="1"/>
        </w:trPr>
        <w:tc>
          <w:tcPr>
            <w:tcW w:w="13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737E99" w14:textId="77777777" w:rsidR="00E84187" w:rsidRDefault="00E84187" w:rsidP="00147C3D">
            <w:pPr>
              <w:jc w:val="both"/>
            </w:pPr>
            <w:r>
              <w:rPr>
                <w:sz w:val="26"/>
              </w:rPr>
              <w:t>Mobial</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CC9789" w14:textId="77777777" w:rsidR="00E84187" w:rsidRDefault="00E84187" w:rsidP="00147C3D">
            <w:pPr>
              <w:jc w:val="both"/>
            </w:pPr>
            <w:r>
              <w:rPr>
                <w:sz w:val="26"/>
              </w:rPr>
              <w:t>Varchar(45)</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DE5F74" w14:textId="77777777" w:rsidR="00E84187" w:rsidRDefault="00E84187" w:rsidP="00147C3D">
            <w:pPr>
              <w:jc w:val="both"/>
            </w:pPr>
            <w:r>
              <w:rPr>
                <w:sz w:val="26"/>
              </w:rPr>
              <w:t>No</w:t>
            </w:r>
          </w:p>
        </w:tc>
        <w:tc>
          <w:tcPr>
            <w:tcW w:w="1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00A235" w14:textId="77777777" w:rsidR="00E84187" w:rsidRDefault="00E84187" w:rsidP="00147C3D">
            <w:pPr>
              <w:jc w:val="both"/>
              <w:rPr>
                <w:rFonts w:ascii="Calibri" w:eastAsia="Calibri" w:hAnsi="Calibri" w:cs="Calibri"/>
              </w:rPr>
            </w:pPr>
          </w:p>
        </w:tc>
        <w:tc>
          <w:tcPr>
            <w:tcW w:w="11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5BA684" w14:textId="77777777" w:rsidR="00E84187" w:rsidRDefault="00E84187" w:rsidP="00147C3D"/>
        </w:tc>
        <w:tc>
          <w:tcPr>
            <w:tcW w:w="27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0FF8EF" w14:textId="77777777" w:rsidR="00E84187" w:rsidRDefault="00E84187" w:rsidP="00147C3D">
            <w:pPr>
              <w:jc w:val="both"/>
            </w:pPr>
            <w:r>
              <w:rPr>
                <w:sz w:val="26"/>
              </w:rPr>
              <w:t>Mobial no of user</w:t>
            </w:r>
          </w:p>
        </w:tc>
      </w:tr>
      <w:tr w:rsidR="00E84187" w14:paraId="18CA5D5F" w14:textId="77777777" w:rsidTr="00147C3D">
        <w:trPr>
          <w:trHeight w:val="1"/>
        </w:trPr>
        <w:tc>
          <w:tcPr>
            <w:tcW w:w="13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6428EB" w14:textId="77777777" w:rsidR="00E84187" w:rsidRDefault="00E84187" w:rsidP="00147C3D">
            <w:pPr>
              <w:jc w:val="both"/>
            </w:pPr>
            <w:r>
              <w:rPr>
                <w:sz w:val="26"/>
              </w:rPr>
              <w:t>Email</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82BB4D" w14:textId="77777777" w:rsidR="00E84187" w:rsidRDefault="00E84187" w:rsidP="00147C3D">
            <w:pPr>
              <w:jc w:val="both"/>
            </w:pPr>
            <w:r>
              <w:rPr>
                <w:sz w:val="26"/>
              </w:rPr>
              <w:t>Varchar(15)</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586399" w14:textId="77777777" w:rsidR="00E84187" w:rsidRDefault="00E84187" w:rsidP="00147C3D">
            <w:r>
              <w:rPr>
                <w:sz w:val="26"/>
              </w:rPr>
              <w:t>No</w:t>
            </w:r>
          </w:p>
        </w:tc>
        <w:tc>
          <w:tcPr>
            <w:tcW w:w="1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F1AA58" w14:textId="77777777" w:rsidR="00E84187" w:rsidRDefault="00E84187" w:rsidP="00147C3D">
            <w:pPr>
              <w:jc w:val="both"/>
              <w:rPr>
                <w:rFonts w:ascii="Calibri" w:eastAsia="Calibri" w:hAnsi="Calibri" w:cs="Calibri"/>
              </w:rPr>
            </w:pPr>
          </w:p>
        </w:tc>
        <w:tc>
          <w:tcPr>
            <w:tcW w:w="11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20A992" w14:textId="77777777" w:rsidR="00E84187" w:rsidRDefault="00E84187" w:rsidP="00147C3D"/>
        </w:tc>
        <w:tc>
          <w:tcPr>
            <w:tcW w:w="27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15F0F9" w14:textId="77777777" w:rsidR="00E84187" w:rsidRDefault="00E84187" w:rsidP="00147C3D">
            <w:pPr>
              <w:jc w:val="both"/>
            </w:pPr>
            <w:r>
              <w:rPr>
                <w:sz w:val="26"/>
              </w:rPr>
              <w:t>Email of User</w:t>
            </w:r>
          </w:p>
        </w:tc>
      </w:tr>
      <w:tr w:rsidR="00E84187" w14:paraId="2BE9BB7D" w14:textId="77777777" w:rsidTr="00147C3D">
        <w:trPr>
          <w:trHeight w:val="1"/>
        </w:trPr>
        <w:tc>
          <w:tcPr>
            <w:tcW w:w="13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6CC1FB" w14:textId="77777777" w:rsidR="00E84187" w:rsidRDefault="00E84187" w:rsidP="00147C3D">
            <w:pPr>
              <w:jc w:val="both"/>
            </w:pPr>
            <w:r>
              <w:rPr>
                <w:sz w:val="26"/>
              </w:rPr>
              <w:t>AadharNo</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5A8410" w14:textId="77777777" w:rsidR="00E84187" w:rsidRDefault="00E84187" w:rsidP="00147C3D">
            <w:pPr>
              <w:jc w:val="both"/>
            </w:pPr>
            <w:r>
              <w:rPr>
                <w:sz w:val="26"/>
              </w:rPr>
              <w:t>Varchar(15)</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893765" w14:textId="77777777" w:rsidR="00E84187" w:rsidRDefault="00E84187" w:rsidP="00147C3D">
            <w:r>
              <w:rPr>
                <w:sz w:val="26"/>
              </w:rPr>
              <w:t>No</w:t>
            </w:r>
          </w:p>
        </w:tc>
        <w:tc>
          <w:tcPr>
            <w:tcW w:w="1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1F18DF" w14:textId="77777777" w:rsidR="00E84187" w:rsidRDefault="00E84187" w:rsidP="00147C3D">
            <w:pPr>
              <w:jc w:val="both"/>
              <w:rPr>
                <w:rFonts w:ascii="Calibri" w:eastAsia="Calibri" w:hAnsi="Calibri" w:cs="Calibri"/>
              </w:rPr>
            </w:pPr>
          </w:p>
        </w:tc>
        <w:tc>
          <w:tcPr>
            <w:tcW w:w="11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0A1488" w14:textId="77777777" w:rsidR="00E84187" w:rsidRDefault="00E84187" w:rsidP="00147C3D"/>
        </w:tc>
        <w:tc>
          <w:tcPr>
            <w:tcW w:w="27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C26000" w14:textId="77777777" w:rsidR="00E84187" w:rsidRDefault="00E84187" w:rsidP="00147C3D">
            <w:pPr>
              <w:jc w:val="both"/>
            </w:pPr>
            <w:r>
              <w:rPr>
                <w:sz w:val="26"/>
              </w:rPr>
              <w:t>Aadhar No. Of User</w:t>
            </w:r>
          </w:p>
        </w:tc>
      </w:tr>
      <w:tr w:rsidR="00E84187" w14:paraId="624EA159" w14:textId="77777777" w:rsidTr="00147C3D">
        <w:trPr>
          <w:trHeight w:val="1"/>
        </w:trPr>
        <w:tc>
          <w:tcPr>
            <w:tcW w:w="13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CA7BEF" w14:textId="77777777" w:rsidR="00E84187" w:rsidRDefault="00E84187" w:rsidP="00147C3D">
            <w:pPr>
              <w:jc w:val="both"/>
            </w:pPr>
            <w:r>
              <w:rPr>
                <w:sz w:val="26"/>
              </w:rPr>
              <w:t>Dob</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014B47" w14:textId="77777777" w:rsidR="00E84187" w:rsidRDefault="00E84187" w:rsidP="00147C3D">
            <w:pPr>
              <w:jc w:val="both"/>
            </w:pPr>
            <w:r>
              <w:rPr>
                <w:sz w:val="26"/>
              </w:rPr>
              <w:t>Varchar(100)</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B1B942" w14:textId="77777777" w:rsidR="00E84187" w:rsidRDefault="00E84187" w:rsidP="00147C3D">
            <w:r>
              <w:rPr>
                <w:sz w:val="26"/>
              </w:rPr>
              <w:t>No</w:t>
            </w:r>
          </w:p>
        </w:tc>
        <w:tc>
          <w:tcPr>
            <w:tcW w:w="1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1D0A57" w14:textId="77777777" w:rsidR="00E84187" w:rsidRDefault="00E84187" w:rsidP="00147C3D">
            <w:pPr>
              <w:jc w:val="both"/>
              <w:rPr>
                <w:rFonts w:ascii="Calibri" w:eastAsia="Calibri" w:hAnsi="Calibri" w:cs="Calibri"/>
              </w:rPr>
            </w:pPr>
          </w:p>
        </w:tc>
        <w:tc>
          <w:tcPr>
            <w:tcW w:w="11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22A4FD" w14:textId="77777777" w:rsidR="00E84187" w:rsidRDefault="00E84187" w:rsidP="00147C3D"/>
        </w:tc>
        <w:tc>
          <w:tcPr>
            <w:tcW w:w="27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2061A4" w14:textId="77777777" w:rsidR="00E84187" w:rsidRDefault="00E84187" w:rsidP="00147C3D">
            <w:pPr>
              <w:jc w:val="both"/>
            </w:pPr>
            <w:r>
              <w:rPr>
                <w:sz w:val="26"/>
              </w:rPr>
              <w:t>Date of birth</w:t>
            </w:r>
          </w:p>
        </w:tc>
      </w:tr>
      <w:tr w:rsidR="00E84187" w14:paraId="0F155170" w14:textId="77777777" w:rsidTr="00147C3D">
        <w:trPr>
          <w:trHeight w:val="1"/>
        </w:trPr>
        <w:tc>
          <w:tcPr>
            <w:tcW w:w="13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90CC30" w14:textId="77777777" w:rsidR="00E84187" w:rsidRDefault="00E84187" w:rsidP="00147C3D">
            <w:pPr>
              <w:jc w:val="both"/>
            </w:pPr>
            <w:r>
              <w:rPr>
                <w:sz w:val="26"/>
              </w:rPr>
              <w:t>Gender</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F64D1E" w14:textId="77777777" w:rsidR="00E84187" w:rsidRDefault="00E84187" w:rsidP="00147C3D">
            <w:pPr>
              <w:jc w:val="both"/>
            </w:pPr>
            <w:r>
              <w:rPr>
                <w:sz w:val="26"/>
              </w:rPr>
              <w:t>Varchar(10)</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F93F28" w14:textId="77777777" w:rsidR="00E84187" w:rsidRDefault="00E84187" w:rsidP="00147C3D">
            <w:r>
              <w:rPr>
                <w:sz w:val="26"/>
              </w:rPr>
              <w:t>No</w:t>
            </w:r>
          </w:p>
        </w:tc>
        <w:tc>
          <w:tcPr>
            <w:tcW w:w="1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F8B167" w14:textId="77777777" w:rsidR="00E84187" w:rsidRDefault="00E84187" w:rsidP="00147C3D">
            <w:pPr>
              <w:jc w:val="both"/>
              <w:rPr>
                <w:rFonts w:ascii="Calibri" w:eastAsia="Calibri" w:hAnsi="Calibri" w:cs="Calibri"/>
              </w:rPr>
            </w:pPr>
          </w:p>
        </w:tc>
        <w:tc>
          <w:tcPr>
            <w:tcW w:w="11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BAAE62" w14:textId="77777777" w:rsidR="00E84187" w:rsidRDefault="00E84187" w:rsidP="00147C3D"/>
        </w:tc>
        <w:tc>
          <w:tcPr>
            <w:tcW w:w="27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C0CA14" w14:textId="77777777" w:rsidR="00E84187" w:rsidRDefault="00E84187" w:rsidP="00147C3D">
            <w:pPr>
              <w:jc w:val="both"/>
            </w:pPr>
            <w:r>
              <w:rPr>
                <w:sz w:val="26"/>
              </w:rPr>
              <w:t>Gender Information</w:t>
            </w:r>
          </w:p>
        </w:tc>
      </w:tr>
      <w:tr w:rsidR="00E84187" w14:paraId="64AAA6B4" w14:textId="77777777" w:rsidTr="00147C3D">
        <w:trPr>
          <w:trHeight w:val="1"/>
        </w:trPr>
        <w:tc>
          <w:tcPr>
            <w:tcW w:w="13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E1E5F1" w14:textId="77777777" w:rsidR="00E84187" w:rsidRDefault="00E84187" w:rsidP="00147C3D">
            <w:pPr>
              <w:jc w:val="both"/>
            </w:pPr>
            <w:r>
              <w:rPr>
                <w:sz w:val="26"/>
              </w:rPr>
              <w:t>Date</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3F277D" w14:textId="77777777" w:rsidR="00E84187" w:rsidRDefault="00E84187" w:rsidP="00147C3D">
            <w:pPr>
              <w:jc w:val="both"/>
            </w:pPr>
            <w:r>
              <w:rPr>
                <w:sz w:val="26"/>
              </w:rPr>
              <w:t>Varchar(15)</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DAD78E" w14:textId="77777777" w:rsidR="00E84187" w:rsidRDefault="00E84187" w:rsidP="00147C3D">
            <w:r>
              <w:rPr>
                <w:sz w:val="26"/>
              </w:rPr>
              <w:t>No</w:t>
            </w:r>
          </w:p>
        </w:tc>
        <w:tc>
          <w:tcPr>
            <w:tcW w:w="1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8C20B4" w14:textId="77777777" w:rsidR="00E84187" w:rsidRDefault="00E84187" w:rsidP="00147C3D">
            <w:pPr>
              <w:jc w:val="both"/>
            </w:pPr>
          </w:p>
        </w:tc>
        <w:tc>
          <w:tcPr>
            <w:tcW w:w="11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CF631F" w14:textId="77777777" w:rsidR="00E84187" w:rsidRDefault="00E84187" w:rsidP="00147C3D"/>
        </w:tc>
        <w:tc>
          <w:tcPr>
            <w:tcW w:w="27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1A6BE9" w14:textId="77777777" w:rsidR="00E84187" w:rsidRDefault="00E84187" w:rsidP="00147C3D">
            <w:pPr>
              <w:jc w:val="both"/>
            </w:pPr>
            <w:r>
              <w:rPr>
                <w:sz w:val="26"/>
              </w:rPr>
              <w:t>Date of buying insurance</w:t>
            </w:r>
          </w:p>
        </w:tc>
      </w:tr>
      <w:tr w:rsidR="00E84187" w14:paraId="6E891485" w14:textId="77777777" w:rsidTr="00147C3D">
        <w:trPr>
          <w:trHeight w:val="1"/>
        </w:trPr>
        <w:tc>
          <w:tcPr>
            <w:tcW w:w="13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CA3829" w14:textId="77777777" w:rsidR="00E84187" w:rsidRDefault="00E84187" w:rsidP="00147C3D">
            <w:pPr>
              <w:jc w:val="both"/>
              <w:rPr>
                <w:sz w:val="26"/>
              </w:rPr>
            </w:pPr>
            <w:r>
              <w:rPr>
                <w:sz w:val="26"/>
              </w:rPr>
              <w:t>Lid</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D93E88" w14:textId="77777777" w:rsidR="00E84187" w:rsidRDefault="00E84187" w:rsidP="00147C3D">
            <w:pPr>
              <w:jc w:val="both"/>
              <w:rPr>
                <w:sz w:val="26"/>
              </w:rPr>
            </w:pPr>
            <w:r>
              <w:rPr>
                <w:sz w:val="26"/>
              </w:rPr>
              <w:t>Integer</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40C5BE" w14:textId="77777777" w:rsidR="00E84187" w:rsidRDefault="00E84187" w:rsidP="00147C3D">
            <w:pPr>
              <w:rPr>
                <w:sz w:val="26"/>
              </w:rPr>
            </w:pPr>
            <w:r>
              <w:rPr>
                <w:sz w:val="26"/>
              </w:rPr>
              <w:t>No</w:t>
            </w:r>
          </w:p>
        </w:tc>
        <w:tc>
          <w:tcPr>
            <w:tcW w:w="1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EEEECD" w14:textId="77777777" w:rsidR="00E84187" w:rsidRDefault="00E84187" w:rsidP="00147C3D">
            <w:pPr>
              <w:jc w:val="both"/>
            </w:pPr>
            <w:r w:rsidRPr="002E0F73">
              <w:rPr>
                <w:rFonts w:ascii="Calibri" w:eastAsia="Calibri" w:hAnsi="Calibri" w:cs="Calibri"/>
                <w:sz w:val="26"/>
                <w:szCs w:val="26"/>
              </w:rPr>
              <w:t>Foreign Key</w:t>
            </w:r>
          </w:p>
        </w:tc>
        <w:tc>
          <w:tcPr>
            <w:tcW w:w="11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4C1414" w14:textId="77777777" w:rsidR="00E84187" w:rsidRDefault="00E84187" w:rsidP="00147C3D"/>
        </w:tc>
        <w:tc>
          <w:tcPr>
            <w:tcW w:w="27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AB026E" w14:textId="77777777" w:rsidR="00E84187" w:rsidRDefault="00E84187" w:rsidP="00147C3D">
            <w:pPr>
              <w:jc w:val="both"/>
              <w:rPr>
                <w:sz w:val="26"/>
              </w:rPr>
            </w:pPr>
            <w:r>
              <w:rPr>
                <w:sz w:val="26"/>
              </w:rPr>
              <w:t>References to Login(Lid)</w:t>
            </w:r>
          </w:p>
        </w:tc>
      </w:tr>
    </w:tbl>
    <w:p w14:paraId="1BE51500" w14:textId="77777777" w:rsidR="00E84187" w:rsidRDefault="00E84187" w:rsidP="00E84187">
      <w:pPr>
        <w:rPr>
          <w:b/>
          <w:bCs/>
          <w:sz w:val="28"/>
          <w:szCs w:val="28"/>
        </w:rPr>
      </w:pPr>
    </w:p>
    <w:p w14:paraId="3E635D05" w14:textId="289A64EA" w:rsidR="00E84187" w:rsidRDefault="00E84187" w:rsidP="00E84187">
      <w:pPr>
        <w:rPr>
          <w:b/>
          <w:bCs/>
          <w:sz w:val="28"/>
          <w:szCs w:val="28"/>
        </w:rPr>
      </w:pPr>
      <w:proofErr w:type="spellStart"/>
      <w:r>
        <w:rPr>
          <w:b/>
          <w:bCs/>
          <w:sz w:val="28"/>
          <w:szCs w:val="28"/>
        </w:rPr>
        <w:t>Payment_Detail</w:t>
      </w:r>
      <w:proofErr w:type="spellEnd"/>
      <w:r>
        <w:rPr>
          <w:b/>
          <w:bCs/>
          <w:sz w:val="28"/>
          <w:szCs w:val="28"/>
        </w:rPr>
        <w:t>:</w:t>
      </w:r>
    </w:p>
    <w:tbl>
      <w:tblPr>
        <w:tblW w:w="0" w:type="auto"/>
        <w:tblInd w:w="98" w:type="dxa"/>
        <w:tblCellMar>
          <w:left w:w="10" w:type="dxa"/>
          <w:right w:w="10" w:type="dxa"/>
        </w:tblCellMar>
        <w:tblLook w:val="0000" w:firstRow="0" w:lastRow="0" w:firstColumn="0" w:lastColumn="0" w:noHBand="0" w:noVBand="0"/>
      </w:tblPr>
      <w:tblGrid>
        <w:gridCol w:w="1416"/>
        <w:gridCol w:w="1619"/>
        <w:gridCol w:w="708"/>
        <w:gridCol w:w="1325"/>
        <w:gridCol w:w="1114"/>
        <w:gridCol w:w="2736"/>
      </w:tblGrid>
      <w:tr w:rsidR="00E84187" w14:paraId="41692C8A" w14:textId="77777777" w:rsidTr="00147C3D">
        <w:trPr>
          <w:trHeight w:val="1"/>
        </w:trPr>
        <w:tc>
          <w:tcPr>
            <w:tcW w:w="1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F44F41" w14:textId="77777777" w:rsidR="00E84187" w:rsidRDefault="00E84187" w:rsidP="00147C3D">
            <w:pPr>
              <w:jc w:val="center"/>
            </w:pPr>
            <w:r>
              <w:rPr>
                <w:b/>
                <w:sz w:val="26"/>
              </w:rPr>
              <w:t>Field</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911A33" w14:textId="77777777" w:rsidR="00E84187" w:rsidRDefault="00E84187" w:rsidP="00147C3D">
            <w:pPr>
              <w:jc w:val="center"/>
            </w:pPr>
            <w:r>
              <w:rPr>
                <w:b/>
                <w:sz w:val="26"/>
              </w:rPr>
              <w:t>Type</w:t>
            </w:r>
          </w:p>
        </w:tc>
        <w:tc>
          <w:tcPr>
            <w:tcW w:w="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A6E918" w14:textId="77777777" w:rsidR="00E84187" w:rsidRDefault="00E84187" w:rsidP="00147C3D">
            <w:pPr>
              <w:jc w:val="center"/>
            </w:pPr>
            <w:r>
              <w:rPr>
                <w:b/>
                <w:sz w:val="26"/>
              </w:rPr>
              <w:t>Null</w:t>
            </w:r>
          </w:p>
        </w:tc>
        <w:tc>
          <w:tcPr>
            <w:tcW w:w="13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49445E" w14:textId="77777777" w:rsidR="00E84187" w:rsidRDefault="00E84187" w:rsidP="00147C3D">
            <w:pPr>
              <w:jc w:val="center"/>
            </w:pPr>
            <w:r>
              <w:rPr>
                <w:b/>
                <w:sz w:val="26"/>
              </w:rPr>
              <w:t>Key</w:t>
            </w:r>
          </w:p>
        </w:tc>
        <w:tc>
          <w:tcPr>
            <w:tcW w:w="1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D08D5C" w14:textId="77777777" w:rsidR="00E84187" w:rsidRDefault="00E84187" w:rsidP="00147C3D">
            <w:pPr>
              <w:jc w:val="center"/>
            </w:pPr>
            <w:r>
              <w:rPr>
                <w:b/>
                <w:sz w:val="26"/>
              </w:rPr>
              <w:t>Default</w:t>
            </w:r>
          </w:p>
        </w:tc>
        <w:tc>
          <w:tcPr>
            <w:tcW w:w="2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CBD9A3" w14:textId="77777777" w:rsidR="00E84187" w:rsidRDefault="00E84187" w:rsidP="00147C3D">
            <w:pPr>
              <w:jc w:val="center"/>
            </w:pPr>
            <w:r>
              <w:rPr>
                <w:b/>
                <w:sz w:val="26"/>
              </w:rPr>
              <w:t>Description</w:t>
            </w:r>
          </w:p>
        </w:tc>
      </w:tr>
      <w:tr w:rsidR="00E84187" w14:paraId="74513F01" w14:textId="77777777" w:rsidTr="00147C3D">
        <w:trPr>
          <w:trHeight w:val="1"/>
        </w:trPr>
        <w:tc>
          <w:tcPr>
            <w:tcW w:w="1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DE7A4E" w14:textId="77777777" w:rsidR="00E84187" w:rsidRDefault="00E84187" w:rsidP="00147C3D">
            <w:pPr>
              <w:jc w:val="both"/>
            </w:pPr>
            <w:r>
              <w:rPr>
                <w:sz w:val="26"/>
              </w:rPr>
              <w:t>Id</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06E9D0" w14:textId="77777777" w:rsidR="00E84187" w:rsidRDefault="00E84187" w:rsidP="00147C3D">
            <w:pPr>
              <w:jc w:val="both"/>
            </w:pPr>
            <w:r>
              <w:rPr>
                <w:sz w:val="26"/>
              </w:rPr>
              <w:t>Integer</w:t>
            </w:r>
          </w:p>
        </w:tc>
        <w:tc>
          <w:tcPr>
            <w:tcW w:w="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44A48E" w14:textId="77777777" w:rsidR="00E84187" w:rsidRDefault="00E84187" w:rsidP="00147C3D">
            <w:pPr>
              <w:jc w:val="both"/>
            </w:pPr>
            <w:r>
              <w:rPr>
                <w:sz w:val="26"/>
              </w:rPr>
              <w:t>No</w:t>
            </w:r>
          </w:p>
        </w:tc>
        <w:tc>
          <w:tcPr>
            <w:tcW w:w="13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69CD2D" w14:textId="77777777" w:rsidR="00E84187" w:rsidRDefault="00E84187" w:rsidP="00147C3D">
            <w:pPr>
              <w:jc w:val="both"/>
            </w:pPr>
            <w:r>
              <w:rPr>
                <w:sz w:val="26"/>
              </w:rPr>
              <w:t>Foreign key</w:t>
            </w:r>
          </w:p>
        </w:tc>
        <w:tc>
          <w:tcPr>
            <w:tcW w:w="1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F11F45" w14:textId="77777777" w:rsidR="00E84187" w:rsidRDefault="00E84187" w:rsidP="00147C3D">
            <w:pPr>
              <w:jc w:val="both"/>
            </w:pPr>
          </w:p>
        </w:tc>
        <w:tc>
          <w:tcPr>
            <w:tcW w:w="2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4997CB" w14:textId="77777777" w:rsidR="00E84187" w:rsidRDefault="00E84187" w:rsidP="00147C3D">
            <w:pPr>
              <w:jc w:val="both"/>
            </w:pPr>
            <w:r>
              <w:rPr>
                <w:sz w:val="26"/>
              </w:rPr>
              <w:t>references to User(Uid)</w:t>
            </w:r>
          </w:p>
        </w:tc>
      </w:tr>
      <w:tr w:rsidR="00E84187" w14:paraId="139E3CEC" w14:textId="77777777" w:rsidTr="00147C3D">
        <w:trPr>
          <w:trHeight w:val="1"/>
        </w:trPr>
        <w:tc>
          <w:tcPr>
            <w:tcW w:w="1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EAF7BB" w14:textId="77777777" w:rsidR="00E84187" w:rsidRDefault="00E84187" w:rsidP="00147C3D">
            <w:pPr>
              <w:jc w:val="both"/>
            </w:pPr>
            <w:r>
              <w:rPr>
                <w:sz w:val="26"/>
              </w:rPr>
              <w:t>AccountNo</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2EB034" w14:textId="77777777" w:rsidR="00E84187" w:rsidRDefault="00E84187" w:rsidP="00147C3D">
            <w:pPr>
              <w:jc w:val="both"/>
            </w:pPr>
            <w:r>
              <w:rPr>
                <w:sz w:val="26"/>
              </w:rPr>
              <w:t>Varchar(45)</w:t>
            </w:r>
          </w:p>
        </w:tc>
        <w:tc>
          <w:tcPr>
            <w:tcW w:w="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2A8AB1" w14:textId="77777777" w:rsidR="00E84187" w:rsidRDefault="00E84187" w:rsidP="00147C3D">
            <w:pPr>
              <w:jc w:val="both"/>
            </w:pPr>
            <w:r>
              <w:rPr>
                <w:sz w:val="26"/>
              </w:rPr>
              <w:t>No</w:t>
            </w:r>
          </w:p>
        </w:tc>
        <w:tc>
          <w:tcPr>
            <w:tcW w:w="13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176CF0" w14:textId="77777777" w:rsidR="00E84187" w:rsidRDefault="00E84187" w:rsidP="00147C3D">
            <w:pPr>
              <w:jc w:val="both"/>
              <w:rPr>
                <w:rFonts w:ascii="Calibri" w:eastAsia="Calibri" w:hAnsi="Calibri" w:cs="Calibri"/>
              </w:rPr>
            </w:pPr>
          </w:p>
        </w:tc>
        <w:tc>
          <w:tcPr>
            <w:tcW w:w="1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BAF55A" w14:textId="77777777" w:rsidR="00E84187" w:rsidRDefault="00E84187" w:rsidP="00147C3D"/>
        </w:tc>
        <w:tc>
          <w:tcPr>
            <w:tcW w:w="2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634014" w14:textId="77777777" w:rsidR="00E84187" w:rsidRDefault="00E84187" w:rsidP="00147C3D">
            <w:pPr>
              <w:jc w:val="both"/>
            </w:pPr>
            <w:r>
              <w:rPr>
                <w:sz w:val="26"/>
              </w:rPr>
              <w:t>Account Number</w:t>
            </w:r>
          </w:p>
        </w:tc>
      </w:tr>
      <w:tr w:rsidR="00E84187" w14:paraId="42813305" w14:textId="77777777" w:rsidTr="00147C3D">
        <w:trPr>
          <w:trHeight w:val="1"/>
        </w:trPr>
        <w:tc>
          <w:tcPr>
            <w:tcW w:w="1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93F4BD" w14:textId="77777777" w:rsidR="00E84187" w:rsidRDefault="00E84187" w:rsidP="00147C3D">
            <w:pPr>
              <w:jc w:val="both"/>
            </w:pPr>
            <w:r>
              <w:rPr>
                <w:sz w:val="26"/>
              </w:rPr>
              <w:t>Name</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20C9AF" w14:textId="77777777" w:rsidR="00E84187" w:rsidRDefault="00E84187" w:rsidP="00147C3D">
            <w:pPr>
              <w:jc w:val="both"/>
            </w:pPr>
            <w:r>
              <w:rPr>
                <w:sz w:val="26"/>
              </w:rPr>
              <w:t>Varchar(45)</w:t>
            </w:r>
          </w:p>
        </w:tc>
        <w:tc>
          <w:tcPr>
            <w:tcW w:w="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E5FBF1" w14:textId="77777777" w:rsidR="00E84187" w:rsidRDefault="00E84187" w:rsidP="00147C3D">
            <w:pPr>
              <w:jc w:val="both"/>
            </w:pPr>
            <w:r>
              <w:rPr>
                <w:sz w:val="26"/>
              </w:rPr>
              <w:t>No</w:t>
            </w:r>
          </w:p>
        </w:tc>
        <w:tc>
          <w:tcPr>
            <w:tcW w:w="13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FF1D52" w14:textId="77777777" w:rsidR="00E84187" w:rsidRDefault="00E84187" w:rsidP="00147C3D">
            <w:pPr>
              <w:jc w:val="both"/>
              <w:rPr>
                <w:rFonts w:ascii="Calibri" w:eastAsia="Calibri" w:hAnsi="Calibri" w:cs="Calibri"/>
              </w:rPr>
            </w:pPr>
          </w:p>
        </w:tc>
        <w:tc>
          <w:tcPr>
            <w:tcW w:w="1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14CBA6" w14:textId="77777777" w:rsidR="00E84187" w:rsidRDefault="00E84187" w:rsidP="00147C3D"/>
        </w:tc>
        <w:tc>
          <w:tcPr>
            <w:tcW w:w="2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D5789F" w14:textId="77777777" w:rsidR="00E84187" w:rsidRDefault="00E84187" w:rsidP="00147C3D">
            <w:pPr>
              <w:jc w:val="both"/>
            </w:pPr>
            <w:r>
              <w:rPr>
                <w:sz w:val="26"/>
              </w:rPr>
              <w:t>Account Holder Name</w:t>
            </w:r>
          </w:p>
        </w:tc>
      </w:tr>
      <w:tr w:rsidR="00E84187" w14:paraId="79799B58" w14:textId="77777777" w:rsidTr="00147C3D">
        <w:trPr>
          <w:trHeight w:val="1"/>
        </w:trPr>
        <w:tc>
          <w:tcPr>
            <w:tcW w:w="1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8F16B0" w14:textId="77777777" w:rsidR="00E84187" w:rsidRDefault="00E84187" w:rsidP="00147C3D">
            <w:pPr>
              <w:jc w:val="both"/>
            </w:pPr>
            <w:r>
              <w:rPr>
                <w:sz w:val="26"/>
              </w:rPr>
              <w:t>Payment</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664FE8" w14:textId="77777777" w:rsidR="00E84187" w:rsidRDefault="00E84187" w:rsidP="00147C3D">
            <w:pPr>
              <w:jc w:val="both"/>
            </w:pPr>
            <w:r>
              <w:rPr>
                <w:sz w:val="26"/>
              </w:rPr>
              <w:t>Varchar(45)</w:t>
            </w:r>
          </w:p>
        </w:tc>
        <w:tc>
          <w:tcPr>
            <w:tcW w:w="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143567" w14:textId="77777777" w:rsidR="00E84187" w:rsidRDefault="00E84187" w:rsidP="00147C3D">
            <w:pPr>
              <w:jc w:val="both"/>
            </w:pPr>
            <w:r>
              <w:rPr>
                <w:sz w:val="26"/>
              </w:rPr>
              <w:t>No</w:t>
            </w:r>
          </w:p>
        </w:tc>
        <w:tc>
          <w:tcPr>
            <w:tcW w:w="13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5153C8" w14:textId="77777777" w:rsidR="00E84187" w:rsidRDefault="00E84187" w:rsidP="00147C3D">
            <w:pPr>
              <w:jc w:val="both"/>
              <w:rPr>
                <w:rFonts w:ascii="Calibri" w:eastAsia="Calibri" w:hAnsi="Calibri" w:cs="Calibri"/>
              </w:rPr>
            </w:pPr>
          </w:p>
        </w:tc>
        <w:tc>
          <w:tcPr>
            <w:tcW w:w="11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0815AC" w14:textId="77777777" w:rsidR="00E84187" w:rsidRDefault="00E84187" w:rsidP="00147C3D"/>
        </w:tc>
        <w:tc>
          <w:tcPr>
            <w:tcW w:w="2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341E41" w14:textId="77777777" w:rsidR="00E84187" w:rsidRDefault="00E84187" w:rsidP="00147C3D">
            <w:pPr>
              <w:jc w:val="both"/>
            </w:pPr>
            <w:r>
              <w:rPr>
                <w:sz w:val="26"/>
              </w:rPr>
              <w:t>Amount Paid</w:t>
            </w:r>
          </w:p>
        </w:tc>
      </w:tr>
    </w:tbl>
    <w:p w14:paraId="49498936" w14:textId="77777777" w:rsidR="00E84187" w:rsidRDefault="00E84187" w:rsidP="00E84187">
      <w:pPr>
        <w:rPr>
          <w:b/>
          <w:bCs/>
          <w:sz w:val="28"/>
          <w:szCs w:val="28"/>
        </w:rPr>
      </w:pPr>
    </w:p>
    <w:p w14:paraId="2521BB67" w14:textId="77777777" w:rsidR="00E84187" w:rsidRDefault="00E84187" w:rsidP="00E84187">
      <w:pPr>
        <w:rPr>
          <w:b/>
          <w:bCs/>
          <w:sz w:val="28"/>
          <w:szCs w:val="28"/>
        </w:rPr>
      </w:pPr>
    </w:p>
    <w:p w14:paraId="1A1F2FA5" w14:textId="77777777" w:rsidR="00E84187" w:rsidRDefault="00E84187" w:rsidP="00E84187">
      <w:pPr>
        <w:rPr>
          <w:b/>
          <w:bCs/>
          <w:sz w:val="28"/>
          <w:szCs w:val="28"/>
        </w:rPr>
      </w:pPr>
      <w:r>
        <w:rPr>
          <w:b/>
          <w:bCs/>
          <w:sz w:val="28"/>
          <w:szCs w:val="28"/>
        </w:rPr>
        <w:t>Blogs:</w:t>
      </w:r>
    </w:p>
    <w:tbl>
      <w:tblPr>
        <w:tblW w:w="0" w:type="auto"/>
        <w:tblInd w:w="137" w:type="dxa"/>
        <w:tblCellMar>
          <w:left w:w="10" w:type="dxa"/>
          <w:right w:w="10" w:type="dxa"/>
        </w:tblCellMar>
        <w:tblLook w:val="0000" w:firstRow="0" w:lastRow="0" w:firstColumn="0" w:lastColumn="0" w:noHBand="0" w:noVBand="0"/>
      </w:tblPr>
      <w:tblGrid>
        <w:gridCol w:w="1343"/>
        <w:gridCol w:w="1619"/>
        <w:gridCol w:w="709"/>
        <w:gridCol w:w="1327"/>
        <w:gridCol w:w="1115"/>
        <w:gridCol w:w="2766"/>
      </w:tblGrid>
      <w:tr w:rsidR="00E84187" w14:paraId="1BD17AD1" w14:textId="77777777" w:rsidTr="00147C3D">
        <w:trPr>
          <w:trHeight w:val="1"/>
        </w:trPr>
        <w:tc>
          <w:tcPr>
            <w:tcW w:w="1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737C86" w14:textId="77777777" w:rsidR="00E84187" w:rsidRDefault="00E84187" w:rsidP="00147C3D">
            <w:pPr>
              <w:jc w:val="center"/>
            </w:pPr>
            <w:r>
              <w:rPr>
                <w:b/>
                <w:sz w:val="26"/>
              </w:rPr>
              <w:t>Field</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7CE145" w14:textId="77777777" w:rsidR="00E84187" w:rsidRDefault="00E84187" w:rsidP="00147C3D">
            <w:pPr>
              <w:jc w:val="center"/>
            </w:pPr>
            <w:r>
              <w:rPr>
                <w:b/>
                <w:sz w:val="26"/>
              </w:rPr>
              <w:t>Type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DADD92" w14:textId="77777777" w:rsidR="00E84187" w:rsidRDefault="00E84187" w:rsidP="00147C3D">
            <w:pPr>
              <w:jc w:val="center"/>
            </w:pPr>
            <w:r>
              <w:rPr>
                <w:b/>
                <w:sz w:val="26"/>
              </w:rPr>
              <w:t>Null</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730B25" w14:textId="77777777" w:rsidR="00E84187" w:rsidRDefault="00E84187" w:rsidP="00147C3D">
            <w:pPr>
              <w:jc w:val="center"/>
            </w:pPr>
            <w:r>
              <w:rPr>
                <w:b/>
                <w:sz w:val="26"/>
              </w:rPr>
              <w:t>Key</w:t>
            </w:r>
          </w:p>
        </w:tc>
        <w:tc>
          <w:tcPr>
            <w:tcW w:w="1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7F73DD" w14:textId="77777777" w:rsidR="00E84187" w:rsidRDefault="00E84187" w:rsidP="00147C3D">
            <w:pPr>
              <w:jc w:val="center"/>
            </w:pPr>
            <w:r>
              <w:rPr>
                <w:b/>
                <w:sz w:val="26"/>
              </w:rPr>
              <w:t>Default</w:t>
            </w:r>
          </w:p>
        </w:tc>
        <w:tc>
          <w:tcPr>
            <w:tcW w:w="27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8CD4EE" w14:textId="77777777" w:rsidR="00E84187" w:rsidRDefault="00E84187" w:rsidP="00147C3D">
            <w:pPr>
              <w:jc w:val="center"/>
            </w:pPr>
            <w:r>
              <w:rPr>
                <w:b/>
                <w:sz w:val="26"/>
              </w:rPr>
              <w:t>Description</w:t>
            </w:r>
          </w:p>
        </w:tc>
      </w:tr>
      <w:tr w:rsidR="00E84187" w14:paraId="7FAA888F" w14:textId="77777777" w:rsidTr="00147C3D">
        <w:trPr>
          <w:trHeight w:val="1"/>
        </w:trPr>
        <w:tc>
          <w:tcPr>
            <w:tcW w:w="1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615AEC" w14:textId="77777777" w:rsidR="00E84187" w:rsidRPr="003410BE" w:rsidRDefault="00E84187" w:rsidP="00147C3D">
            <w:pPr>
              <w:rPr>
                <w:bCs/>
                <w:sz w:val="26"/>
              </w:rPr>
            </w:pPr>
            <w:r w:rsidRPr="003410BE">
              <w:rPr>
                <w:bCs/>
                <w:sz w:val="26"/>
              </w:rPr>
              <w:t>Bid</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E9F604" w14:textId="77777777" w:rsidR="00E84187" w:rsidRPr="003410BE" w:rsidRDefault="00E84187" w:rsidP="00147C3D">
            <w:pPr>
              <w:rPr>
                <w:bCs/>
                <w:sz w:val="26"/>
              </w:rPr>
            </w:pPr>
            <w:r w:rsidRPr="003410BE">
              <w:rPr>
                <w:bCs/>
                <w:sz w:val="26"/>
              </w:rPr>
              <w:t>Integer</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8FA89B" w14:textId="77777777" w:rsidR="00E84187" w:rsidRPr="003410BE" w:rsidRDefault="00E84187" w:rsidP="00147C3D">
            <w:pPr>
              <w:rPr>
                <w:bCs/>
                <w:sz w:val="26"/>
              </w:rPr>
            </w:pPr>
            <w:r w:rsidRPr="003410BE">
              <w:rPr>
                <w:bCs/>
                <w:sz w:val="26"/>
              </w:rPr>
              <w:t>No</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442224" w14:textId="77777777" w:rsidR="00E84187" w:rsidRPr="003410BE" w:rsidRDefault="00E84187" w:rsidP="00147C3D">
            <w:pPr>
              <w:rPr>
                <w:bCs/>
                <w:sz w:val="26"/>
              </w:rPr>
            </w:pPr>
            <w:r w:rsidRPr="003410BE">
              <w:rPr>
                <w:bCs/>
                <w:sz w:val="26"/>
              </w:rPr>
              <w:t>Primary Key</w:t>
            </w:r>
          </w:p>
        </w:tc>
        <w:tc>
          <w:tcPr>
            <w:tcW w:w="1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DEA521" w14:textId="77777777" w:rsidR="00E84187" w:rsidRPr="003410BE" w:rsidRDefault="00E84187" w:rsidP="00147C3D">
            <w:pPr>
              <w:rPr>
                <w:bCs/>
                <w:sz w:val="26"/>
              </w:rPr>
            </w:pPr>
          </w:p>
        </w:tc>
        <w:tc>
          <w:tcPr>
            <w:tcW w:w="27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71CBF7" w14:textId="77777777" w:rsidR="00E84187" w:rsidRPr="003410BE" w:rsidRDefault="00E84187" w:rsidP="00147C3D">
            <w:pPr>
              <w:rPr>
                <w:bCs/>
                <w:sz w:val="26"/>
              </w:rPr>
            </w:pPr>
            <w:r w:rsidRPr="003410BE">
              <w:rPr>
                <w:bCs/>
                <w:sz w:val="26"/>
              </w:rPr>
              <w:t>Blog Id</w:t>
            </w:r>
          </w:p>
        </w:tc>
      </w:tr>
      <w:tr w:rsidR="00E84187" w14:paraId="234CFBD3" w14:textId="77777777" w:rsidTr="00147C3D">
        <w:trPr>
          <w:trHeight w:val="1"/>
        </w:trPr>
        <w:tc>
          <w:tcPr>
            <w:tcW w:w="1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45E13E" w14:textId="77777777" w:rsidR="00E84187" w:rsidRDefault="00E84187" w:rsidP="00147C3D">
            <w:pPr>
              <w:jc w:val="both"/>
            </w:pPr>
            <w:r>
              <w:rPr>
                <w:sz w:val="26"/>
              </w:rPr>
              <w:t>Did</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DED4C7" w14:textId="77777777" w:rsidR="00E84187" w:rsidRDefault="00E84187" w:rsidP="00147C3D">
            <w:pPr>
              <w:jc w:val="both"/>
            </w:pPr>
            <w:r>
              <w:rPr>
                <w:sz w:val="26"/>
              </w:rPr>
              <w:t>Integer</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959430" w14:textId="77777777" w:rsidR="00E84187" w:rsidRDefault="00E84187" w:rsidP="00147C3D">
            <w:pPr>
              <w:jc w:val="both"/>
            </w:pPr>
            <w:r>
              <w:rPr>
                <w:sz w:val="26"/>
              </w:rPr>
              <w:t>No</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62AA44" w14:textId="77777777" w:rsidR="00E84187" w:rsidRDefault="00E84187" w:rsidP="00147C3D">
            <w:pPr>
              <w:jc w:val="both"/>
            </w:pPr>
            <w:r>
              <w:rPr>
                <w:sz w:val="26"/>
              </w:rPr>
              <w:t>Foreign key</w:t>
            </w:r>
          </w:p>
        </w:tc>
        <w:tc>
          <w:tcPr>
            <w:tcW w:w="1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2AA85A" w14:textId="77777777" w:rsidR="00E84187" w:rsidRDefault="00E84187" w:rsidP="00147C3D">
            <w:pPr>
              <w:jc w:val="both"/>
            </w:pPr>
          </w:p>
        </w:tc>
        <w:tc>
          <w:tcPr>
            <w:tcW w:w="27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8960A3" w14:textId="77777777" w:rsidR="00E84187" w:rsidRDefault="00E84187" w:rsidP="00147C3D">
            <w:pPr>
              <w:jc w:val="both"/>
            </w:pPr>
            <w:r>
              <w:rPr>
                <w:sz w:val="26"/>
              </w:rPr>
              <w:t>references to Doctor(Did)</w:t>
            </w:r>
          </w:p>
        </w:tc>
      </w:tr>
      <w:tr w:rsidR="00E84187" w14:paraId="24FCF2ED" w14:textId="77777777" w:rsidTr="00147C3D">
        <w:trPr>
          <w:trHeight w:val="1"/>
        </w:trPr>
        <w:tc>
          <w:tcPr>
            <w:tcW w:w="1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658061" w14:textId="77777777" w:rsidR="00E84187" w:rsidRDefault="00E84187" w:rsidP="00147C3D">
            <w:pPr>
              <w:jc w:val="both"/>
            </w:pPr>
            <w:r>
              <w:rPr>
                <w:sz w:val="26"/>
              </w:rPr>
              <w:t>Content</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FAE1F4" w14:textId="77777777" w:rsidR="00E84187" w:rsidRDefault="00E84187" w:rsidP="00147C3D">
            <w:pPr>
              <w:jc w:val="both"/>
            </w:pPr>
            <w:r>
              <w:rPr>
                <w:sz w:val="26"/>
              </w:rPr>
              <w:t>Varchar(200)</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BB29E1" w14:textId="77777777" w:rsidR="00E84187" w:rsidRDefault="00E84187" w:rsidP="00147C3D">
            <w:pPr>
              <w:jc w:val="both"/>
            </w:pPr>
            <w:r>
              <w:rPr>
                <w:sz w:val="26"/>
              </w:rPr>
              <w:t>No</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426738" w14:textId="77777777" w:rsidR="00E84187" w:rsidRDefault="00E84187" w:rsidP="00147C3D">
            <w:pPr>
              <w:jc w:val="both"/>
              <w:rPr>
                <w:rFonts w:ascii="Calibri" w:eastAsia="Calibri" w:hAnsi="Calibri" w:cs="Calibri"/>
              </w:rPr>
            </w:pPr>
          </w:p>
        </w:tc>
        <w:tc>
          <w:tcPr>
            <w:tcW w:w="1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7E97F4" w14:textId="77777777" w:rsidR="00E84187" w:rsidRDefault="00E84187" w:rsidP="00147C3D"/>
        </w:tc>
        <w:tc>
          <w:tcPr>
            <w:tcW w:w="27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981F7D" w14:textId="77777777" w:rsidR="00E84187" w:rsidRDefault="00E84187" w:rsidP="00147C3D">
            <w:pPr>
              <w:jc w:val="both"/>
            </w:pPr>
            <w:r>
              <w:rPr>
                <w:sz w:val="26"/>
              </w:rPr>
              <w:t>Content of blog</w:t>
            </w:r>
          </w:p>
        </w:tc>
      </w:tr>
      <w:tr w:rsidR="00E84187" w14:paraId="197F6D0B" w14:textId="77777777" w:rsidTr="00147C3D">
        <w:trPr>
          <w:trHeight w:val="1"/>
        </w:trPr>
        <w:tc>
          <w:tcPr>
            <w:tcW w:w="1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0032E2" w14:textId="77777777" w:rsidR="00E84187" w:rsidRDefault="00E84187" w:rsidP="00147C3D">
            <w:pPr>
              <w:jc w:val="both"/>
              <w:rPr>
                <w:sz w:val="26"/>
              </w:rPr>
            </w:pPr>
            <w:r>
              <w:rPr>
                <w:sz w:val="26"/>
              </w:rPr>
              <w:t>Date</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ACD832" w14:textId="77777777" w:rsidR="00E84187" w:rsidRDefault="00E84187" w:rsidP="00147C3D">
            <w:pPr>
              <w:jc w:val="both"/>
              <w:rPr>
                <w:sz w:val="26"/>
              </w:rPr>
            </w:pPr>
            <w:r>
              <w:rPr>
                <w:sz w:val="26"/>
              </w:rPr>
              <w:t>Varchar(45)</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EEFD08" w14:textId="77777777" w:rsidR="00E84187" w:rsidRDefault="00E84187" w:rsidP="00147C3D">
            <w:pPr>
              <w:jc w:val="both"/>
              <w:rPr>
                <w:sz w:val="26"/>
              </w:rPr>
            </w:pPr>
            <w:r>
              <w:rPr>
                <w:sz w:val="26"/>
              </w:rPr>
              <w:t>No</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6E1A4F" w14:textId="77777777" w:rsidR="00E84187" w:rsidRDefault="00E84187" w:rsidP="00147C3D">
            <w:pPr>
              <w:jc w:val="both"/>
              <w:rPr>
                <w:rFonts w:ascii="Calibri" w:eastAsia="Calibri" w:hAnsi="Calibri" w:cs="Calibri"/>
              </w:rPr>
            </w:pPr>
          </w:p>
        </w:tc>
        <w:tc>
          <w:tcPr>
            <w:tcW w:w="1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F43306" w14:textId="77777777" w:rsidR="00E84187" w:rsidRDefault="00E84187" w:rsidP="00147C3D">
            <w:pPr>
              <w:rPr>
                <w:sz w:val="26"/>
              </w:rPr>
            </w:pPr>
          </w:p>
        </w:tc>
        <w:tc>
          <w:tcPr>
            <w:tcW w:w="27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563D6E" w14:textId="77777777" w:rsidR="00E84187" w:rsidRDefault="00E84187" w:rsidP="00147C3D">
            <w:pPr>
              <w:jc w:val="both"/>
              <w:rPr>
                <w:sz w:val="26"/>
              </w:rPr>
            </w:pPr>
            <w:r>
              <w:rPr>
                <w:sz w:val="26"/>
              </w:rPr>
              <w:t>Date of publish blog</w:t>
            </w:r>
          </w:p>
        </w:tc>
      </w:tr>
    </w:tbl>
    <w:p w14:paraId="48870ECB" w14:textId="77777777" w:rsidR="00E84187" w:rsidRDefault="00E84187" w:rsidP="00E84187">
      <w:pPr>
        <w:rPr>
          <w:b/>
          <w:bCs/>
          <w:sz w:val="28"/>
          <w:szCs w:val="28"/>
        </w:rPr>
      </w:pPr>
    </w:p>
    <w:p w14:paraId="004F6CBF" w14:textId="77777777" w:rsidR="00E84187" w:rsidRDefault="00E84187" w:rsidP="00E84187">
      <w:pPr>
        <w:rPr>
          <w:b/>
          <w:bCs/>
          <w:sz w:val="28"/>
          <w:szCs w:val="28"/>
        </w:rPr>
      </w:pPr>
    </w:p>
    <w:p w14:paraId="12A7EC9D" w14:textId="77777777" w:rsidR="00E84187" w:rsidRDefault="00E84187" w:rsidP="00E84187">
      <w:pPr>
        <w:rPr>
          <w:b/>
          <w:bCs/>
          <w:sz w:val="28"/>
          <w:szCs w:val="28"/>
        </w:rPr>
      </w:pPr>
      <w:r>
        <w:rPr>
          <w:b/>
          <w:bCs/>
          <w:sz w:val="28"/>
          <w:szCs w:val="28"/>
        </w:rPr>
        <w:t>Appointment:</w:t>
      </w:r>
    </w:p>
    <w:tbl>
      <w:tblPr>
        <w:tblW w:w="0" w:type="auto"/>
        <w:tblInd w:w="98" w:type="dxa"/>
        <w:tblCellMar>
          <w:left w:w="10" w:type="dxa"/>
          <w:right w:w="10" w:type="dxa"/>
        </w:tblCellMar>
        <w:tblLook w:val="0000" w:firstRow="0" w:lastRow="0" w:firstColumn="0" w:lastColumn="0" w:noHBand="0" w:noVBand="0"/>
      </w:tblPr>
      <w:tblGrid>
        <w:gridCol w:w="1288"/>
        <w:gridCol w:w="1619"/>
        <w:gridCol w:w="713"/>
        <w:gridCol w:w="1403"/>
        <w:gridCol w:w="1135"/>
        <w:gridCol w:w="2760"/>
      </w:tblGrid>
      <w:tr w:rsidR="00E84187" w14:paraId="6016ABD3" w14:textId="77777777" w:rsidTr="00147C3D">
        <w:trPr>
          <w:trHeight w:val="1"/>
        </w:trPr>
        <w:tc>
          <w:tcPr>
            <w:tcW w:w="12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2D0256" w14:textId="77777777" w:rsidR="00E84187" w:rsidRDefault="00E84187" w:rsidP="00147C3D">
            <w:pPr>
              <w:jc w:val="center"/>
            </w:pPr>
            <w:r>
              <w:rPr>
                <w:b/>
                <w:sz w:val="26"/>
              </w:rPr>
              <w:t>Field</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BF89DB" w14:textId="77777777" w:rsidR="00E84187" w:rsidRDefault="00E84187" w:rsidP="00147C3D">
            <w:pPr>
              <w:jc w:val="center"/>
            </w:pPr>
            <w:r>
              <w:rPr>
                <w:b/>
                <w:sz w:val="26"/>
              </w:rPr>
              <w:t>Type</w:t>
            </w:r>
          </w:p>
        </w:tc>
        <w:tc>
          <w:tcPr>
            <w:tcW w:w="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1841DE" w14:textId="77777777" w:rsidR="00E84187" w:rsidRDefault="00E84187" w:rsidP="00147C3D">
            <w:pPr>
              <w:jc w:val="center"/>
            </w:pPr>
            <w:r>
              <w:rPr>
                <w:b/>
                <w:sz w:val="26"/>
              </w:rPr>
              <w:t>Null</w:t>
            </w:r>
          </w:p>
        </w:tc>
        <w:tc>
          <w:tcPr>
            <w:tcW w:w="14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A3BB09" w14:textId="77777777" w:rsidR="00E84187" w:rsidRDefault="00E84187" w:rsidP="00147C3D">
            <w:pPr>
              <w:jc w:val="center"/>
            </w:pPr>
            <w:r>
              <w:rPr>
                <w:b/>
                <w:sz w:val="26"/>
              </w:rPr>
              <w:t>Key</w:t>
            </w:r>
          </w:p>
        </w:tc>
        <w:tc>
          <w:tcPr>
            <w:tcW w:w="11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4B3CDC" w14:textId="77777777" w:rsidR="00E84187" w:rsidRDefault="00E84187" w:rsidP="00147C3D">
            <w:pPr>
              <w:jc w:val="center"/>
            </w:pPr>
            <w:r>
              <w:rPr>
                <w:b/>
                <w:sz w:val="26"/>
              </w:rPr>
              <w:t>Default</w:t>
            </w:r>
          </w:p>
        </w:tc>
        <w:tc>
          <w:tcPr>
            <w:tcW w:w="2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6A8FAD" w14:textId="77777777" w:rsidR="00E84187" w:rsidRDefault="00E84187" w:rsidP="00147C3D">
            <w:pPr>
              <w:jc w:val="center"/>
            </w:pPr>
            <w:r>
              <w:rPr>
                <w:b/>
                <w:sz w:val="26"/>
              </w:rPr>
              <w:t>Description</w:t>
            </w:r>
          </w:p>
        </w:tc>
      </w:tr>
      <w:tr w:rsidR="00E84187" w14:paraId="08C9A1F2" w14:textId="77777777" w:rsidTr="00147C3D">
        <w:trPr>
          <w:trHeight w:val="1"/>
        </w:trPr>
        <w:tc>
          <w:tcPr>
            <w:tcW w:w="12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CA9E88" w14:textId="77777777" w:rsidR="00E84187" w:rsidRDefault="00E84187" w:rsidP="00147C3D">
            <w:pPr>
              <w:jc w:val="both"/>
            </w:pPr>
            <w:r>
              <w:rPr>
                <w:sz w:val="26"/>
              </w:rPr>
              <w:t>Aid</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30C24A" w14:textId="77777777" w:rsidR="00E84187" w:rsidRDefault="00E84187" w:rsidP="00147C3D">
            <w:pPr>
              <w:jc w:val="both"/>
            </w:pPr>
            <w:r>
              <w:rPr>
                <w:sz w:val="26"/>
              </w:rPr>
              <w:t>Integer</w:t>
            </w:r>
          </w:p>
        </w:tc>
        <w:tc>
          <w:tcPr>
            <w:tcW w:w="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9A6686" w14:textId="77777777" w:rsidR="00E84187" w:rsidRDefault="00E84187" w:rsidP="00147C3D">
            <w:pPr>
              <w:jc w:val="both"/>
            </w:pPr>
            <w:r>
              <w:rPr>
                <w:sz w:val="26"/>
              </w:rPr>
              <w:t>No</w:t>
            </w:r>
          </w:p>
        </w:tc>
        <w:tc>
          <w:tcPr>
            <w:tcW w:w="14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5C141E" w14:textId="77777777" w:rsidR="00E84187" w:rsidRDefault="00E84187" w:rsidP="00147C3D">
            <w:pPr>
              <w:jc w:val="both"/>
            </w:pPr>
            <w:r>
              <w:rPr>
                <w:sz w:val="26"/>
              </w:rPr>
              <w:t>Primary key</w:t>
            </w:r>
          </w:p>
        </w:tc>
        <w:tc>
          <w:tcPr>
            <w:tcW w:w="11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7CC341" w14:textId="77777777" w:rsidR="00E84187" w:rsidRDefault="00E84187" w:rsidP="00147C3D">
            <w:pPr>
              <w:jc w:val="both"/>
            </w:pPr>
          </w:p>
        </w:tc>
        <w:tc>
          <w:tcPr>
            <w:tcW w:w="2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5B4DEF" w14:textId="77777777" w:rsidR="00E84187" w:rsidRDefault="00E84187" w:rsidP="00147C3D">
            <w:pPr>
              <w:jc w:val="both"/>
            </w:pPr>
            <w:r>
              <w:rPr>
                <w:sz w:val="26"/>
              </w:rPr>
              <w:t>Doctor ID</w:t>
            </w:r>
          </w:p>
        </w:tc>
      </w:tr>
      <w:tr w:rsidR="00E84187" w14:paraId="1C938746" w14:textId="77777777" w:rsidTr="00147C3D">
        <w:trPr>
          <w:trHeight w:val="1"/>
        </w:trPr>
        <w:tc>
          <w:tcPr>
            <w:tcW w:w="12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566568" w14:textId="77777777" w:rsidR="00E84187" w:rsidRDefault="00E84187" w:rsidP="00147C3D">
            <w:pPr>
              <w:jc w:val="both"/>
              <w:rPr>
                <w:sz w:val="26"/>
              </w:rPr>
            </w:pPr>
            <w:r>
              <w:rPr>
                <w:sz w:val="26"/>
              </w:rPr>
              <w:t>Uid</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7D0BDE" w14:textId="77777777" w:rsidR="00E84187" w:rsidRDefault="00E84187" w:rsidP="00147C3D">
            <w:pPr>
              <w:jc w:val="both"/>
              <w:rPr>
                <w:sz w:val="26"/>
              </w:rPr>
            </w:pPr>
            <w:r>
              <w:rPr>
                <w:sz w:val="26"/>
              </w:rPr>
              <w:t>Integer</w:t>
            </w:r>
          </w:p>
        </w:tc>
        <w:tc>
          <w:tcPr>
            <w:tcW w:w="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3D0942" w14:textId="77777777" w:rsidR="00E84187" w:rsidRDefault="00E84187" w:rsidP="00147C3D">
            <w:pPr>
              <w:jc w:val="both"/>
              <w:rPr>
                <w:sz w:val="26"/>
              </w:rPr>
            </w:pPr>
            <w:r>
              <w:rPr>
                <w:sz w:val="26"/>
              </w:rPr>
              <w:t>No</w:t>
            </w:r>
          </w:p>
        </w:tc>
        <w:tc>
          <w:tcPr>
            <w:tcW w:w="14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8F901" w14:textId="77777777" w:rsidR="00E84187" w:rsidRDefault="00E84187" w:rsidP="00147C3D">
            <w:pPr>
              <w:jc w:val="both"/>
              <w:rPr>
                <w:sz w:val="26"/>
              </w:rPr>
            </w:pPr>
            <w:r>
              <w:rPr>
                <w:sz w:val="26"/>
              </w:rPr>
              <w:t>Foreign key</w:t>
            </w:r>
          </w:p>
        </w:tc>
        <w:tc>
          <w:tcPr>
            <w:tcW w:w="11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954E89" w14:textId="77777777" w:rsidR="00E84187" w:rsidRDefault="00E84187" w:rsidP="00147C3D">
            <w:pPr>
              <w:jc w:val="both"/>
              <w:rPr>
                <w:sz w:val="26"/>
              </w:rPr>
            </w:pPr>
          </w:p>
        </w:tc>
        <w:tc>
          <w:tcPr>
            <w:tcW w:w="2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F2E04B" w14:textId="77777777" w:rsidR="00E84187" w:rsidRDefault="00E84187" w:rsidP="00147C3D">
            <w:pPr>
              <w:jc w:val="both"/>
              <w:rPr>
                <w:sz w:val="26"/>
              </w:rPr>
            </w:pPr>
            <w:r>
              <w:rPr>
                <w:sz w:val="26"/>
              </w:rPr>
              <w:t>references to User(Uid)</w:t>
            </w:r>
          </w:p>
        </w:tc>
      </w:tr>
      <w:tr w:rsidR="00E84187" w14:paraId="1A02A39A" w14:textId="77777777" w:rsidTr="00147C3D">
        <w:trPr>
          <w:trHeight w:val="1"/>
        </w:trPr>
        <w:tc>
          <w:tcPr>
            <w:tcW w:w="12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B93CBA" w14:textId="77777777" w:rsidR="00E84187" w:rsidRDefault="00E84187" w:rsidP="00147C3D">
            <w:pPr>
              <w:jc w:val="both"/>
            </w:pPr>
            <w:r>
              <w:rPr>
                <w:sz w:val="26"/>
              </w:rPr>
              <w:t>Did</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5BA387" w14:textId="77777777" w:rsidR="00E84187" w:rsidRDefault="00E84187" w:rsidP="00147C3D">
            <w:pPr>
              <w:jc w:val="both"/>
            </w:pPr>
            <w:r>
              <w:rPr>
                <w:sz w:val="26"/>
              </w:rPr>
              <w:t>Integer</w:t>
            </w:r>
          </w:p>
        </w:tc>
        <w:tc>
          <w:tcPr>
            <w:tcW w:w="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9D6AD5" w14:textId="77777777" w:rsidR="00E84187" w:rsidRDefault="00E84187" w:rsidP="00147C3D">
            <w:r>
              <w:rPr>
                <w:sz w:val="26"/>
              </w:rPr>
              <w:t>No</w:t>
            </w:r>
          </w:p>
        </w:tc>
        <w:tc>
          <w:tcPr>
            <w:tcW w:w="14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18195C" w14:textId="77777777" w:rsidR="00E84187" w:rsidRDefault="00E84187" w:rsidP="00147C3D">
            <w:pPr>
              <w:jc w:val="both"/>
              <w:rPr>
                <w:rFonts w:ascii="Calibri" w:eastAsia="Calibri" w:hAnsi="Calibri" w:cs="Calibri"/>
              </w:rPr>
            </w:pPr>
            <w:r>
              <w:rPr>
                <w:sz w:val="26"/>
              </w:rPr>
              <w:t>Foreign key</w:t>
            </w:r>
          </w:p>
        </w:tc>
        <w:tc>
          <w:tcPr>
            <w:tcW w:w="11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91D02A" w14:textId="77777777" w:rsidR="00E84187" w:rsidRDefault="00E84187" w:rsidP="00147C3D"/>
        </w:tc>
        <w:tc>
          <w:tcPr>
            <w:tcW w:w="2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EBAAC3" w14:textId="77777777" w:rsidR="00E84187" w:rsidRDefault="00E84187" w:rsidP="00147C3D">
            <w:pPr>
              <w:jc w:val="both"/>
            </w:pPr>
            <w:r>
              <w:rPr>
                <w:sz w:val="26"/>
              </w:rPr>
              <w:t>references to Doctor(Did)</w:t>
            </w:r>
          </w:p>
        </w:tc>
      </w:tr>
      <w:tr w:rsidR="00E84187" w14:paraId="10F38FCA" w14:textId="77777777" w:rsidTr="00147C3D">
        <w:trPr>
          <w:trHeight w:val="1"/>
        </w:trPr>
        <w:tc>
          <w:tcPr>
            <w:tcW w:w="12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4B1D97" w14:textId="77777777" w:rsidR="00E84187" w:rsidRDefault="00E84187" w:rsidP="00147C3D">
            <w:pPr>
              <w:jc w:val="both"/>
              <w:rPr>
                <w:sz w:val="26"/>
              </w:rPr>
            </w:pPr>
            <w:r>
              <w:rPr>
                <w:sz w:val="26"/>
              </w:rPr>
              <w:t>Date</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BB111B" w14:textId="77777777" w:rsidR="00E84187" w:rsidRDefault="00E84187" w:rsidP="00147C3D">
            <w:pPr>
              <w:jc w:val="both"/>
              <w:rPr>
                <w:sz w:val="26"/>
              </w:rPr>
            </w:pPr>
            <w:r>
              <w:rPr>
                <w:sz w:val="26"/>
              </w:rPr>
              <w:t>Varchar(20)</w:t>
            </w:r>
          </w:p>
        </w:tc>
        <w:tc>
          <w:tcPr>
            <w:tcW w:w="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8C1E57" w14:textId="77777777" w:rsidR="00E84187" w:rsidRDefault="00E84187" w:rsidP="00147C3D">
            <w:pPr>
              <w:rPr>
                <w:sz w:val="26"/>
              </w:rPr>
            </w:pPr>
            <w:r>
              <w:rPr>
                <w:sz w:val="26"/>
              </w:rPr>
              <w:t>No</w:t>
            </w:r>
          </w:p>
        </w:tc>
        <w:tc>
          <w:tcPr>
            <w:tcW w:w="14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74A7CD" w14:textId="77777777" w:rsidR="00E84187" w:rsidRDefault="00E84187" w:rsidP="00147C3D">
            <w:pPr>
              <w:jc w:val="both"/>
              <w:rPr>
                <w:rFonts w:ascii="Calibri" w:eastAsia="Calibri" w:hAnsi="Calibri" w:cs="Calibri"/>
              </w:rPr>
            </w:pPr>
          </w:p>
        </w:tc>
        <w:tc>
          <w:tcPr>
            <w:tcW w:w="11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564627" w14:textId="77777777" w:rsidR="00E84187" w:rsidRDefault="00E84187" w:rsidP="00147C3D">
            <w:pPr>
              <w:rPr>
                <w:sz w:val="26"/>
              </w:rPr>
            </w:pPr>
          </w:p>
        </w:tc>
        <w:tc>
          <w:tcPr>
            <w:tcW w:w="2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CE2879" w14:textId="77777777" w:rsidR="00E84187" w:rsidRDefault="00E84187" w:rsidP="00147C3D">
            <w:pPr>
              <w:jc w:val="both"/>
              <w:rPr>
                <w:sz w:val="26"/>
              </w:rPr>
            </w:pPr>
            <w:r>
              <w:rPr>
                <w:sz w:val="26"/>
              </w:rPr>
              <w:t>Appointment date</w:t>
            </w:r>
          </w:p>
        </w:tc>
      </w:tr>
      <w:tr w:rsidR="00E84187" w14:paraId="6602DC5B" w14:textId="77777777" w:rsidTr="00147C3D">
        <w:trPr>
          <w:trHeight w:val="1"/>
        </w:trPr>
        <w:tc>
          <w:tcPr>
            <w:tcW w:w="12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DFE616" w14:textId="77777777" w:rsidR="00E84187" w:rsidRDefault="00E84187" w:rsidP="00147C3D">
            <w:pPr>
              <w:jc w:val="both"/>
              <w:rPr>
                <w:sz w:val="26"/>
              </w:rPr>
            </w:pPr>
            <w:r>
              <w:rPr>
                <w:sz w:val="26"/>
              </w:rPr>
              <w:t>Time</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8AD28E" w14:textId="77777777" w:rsidR="00E84187" w:rsidRDefault="00E84187" w:rsidP="00147C3D">
            <w:pPr>
              <w:jc w:val="both"/>
              <w:rPr>
                <w:sz w:val="26"/>
              </w:rPr>
            </w:pPr>
            <w:r>
              <w:rPr>
                <w:sz w:val="26"/>
              </w:rPr>
              <w:t>Varchar(20)</w:t>
            </w:r>
          </w:p>
        </w:tc>
        <w:tc>
          <w:tcPr>
            <w:tcW w:w="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BC4F1B" w14:textId="77777777" w:rsidR="00E84187" w:rsidRDefault="00E84187" w:rsidP="00147C3D">
            <w:pPr>
              <w:rPr>
                <w:sz w:val="26"/>
              </w:rPr>
            </w:pPr>
            <w:r>
              <w:rPr>
                <w:sz w:val="26"/>
              </w:rPr>
              <w:t>No</w:t>
            </w:r>
          </w:p>
        </w:tc>
        <w:tc>
          <w:tcPr>
            <w:tcW w:w="14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337728" w14:textId="77777777" w:rsidR="00E84187" w:rsidRDefault="00E84187" w:rsidP="00147C3D">
            <w:pPr>
              <w:jc w:val="both"/>
              <w:rPr>
                <w:rFonts w:ascii="Calibri" w:eastAsia="Calibri" w:hAnsi="Calibri" w:cs="Calibri"/>
              </w:rPr>
            </w:pPr>
          </w:p>
        </w:tc>
        <w:tc>
          <w:tcPr>
            <w:tcW w:w="11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6F03C8" w14:textId="77777777" w:rsidR="00E84187" w:rsidRDefault="00E84187" w:rsidP="00147C3D">
            <w:pPr>
              <w:rPr>
                <w:sz w:val="26"/>
              </w:rPr>
            </w:pPr>
          </w:p>
        </w:tc>
        <w:tc>
          <w:tcPr>
            <w:tcW w:w="2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F11016" w14:textId="77777777" w:rsidR="00E84187" w:rsidRDefault="00E84187" w:rsidP="00147C3D">
            <w:pPr>
              <w:jc w:val="both"/>
              <w:rPr>
                <w:sz w:val="26"/>
              </w:rPr>
            </w:pPr>
            <w:r>
              <w:rPr>
                <w:sz w:val="26"/>
              </w:rPr>
              <w:t>Appointment Time</w:t>
            </w:r>
          </w:p>
        </w:tc>
      </w:tr>
      <w:tr w:rsidR="00E84187" w14:paraId="78B96918" w14:textId="77777777" w:rsidTr="00147C3D">
        <w:trPr>
          <w:trHeight w:val="1"/>
        </w:trPr>
        <w:tc>
          <w:tcPr>
            <w:tcW w:w="12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CC6A06" w14:textId="77777777" w:rsidR="00E84187" w:rsidRPr="00452414" w:rsidRDefault="00E84187" w:rsidP="00147C3D">
            <w:pPr>
              <w:jc w:val="both"/>
              <w:rPr>
                <w:sz w:val="26"/>
                <w:szCs w:val="26"/>
              </w:rPr>
            </w:pPr>
            <w:r w:rsidRPr="00452414">
              <w:rPr>
                <w:sz w:val="26"/>
                <w:szCs w:val="26"/>
              </w:rPr>
              <w:t>Status</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0C2F4A" w14:textId="77777777" w:rsidR="00E84187" w:rsidRDefault="00E84187" w:rsidP="00147C3D">
            <w:pPr>
              <w:jc w:val="both"/>
            </w:pPr>
            <w:r>
              <w:rPr>
                <w:sz w:val="26"/>
              </w:rPr>
              <w:t>Varchar(45)</w:t>
            </w:r>
          </w:p>
        </w:tc>
        <w:tc>
          <w:tcPr>
            <w:tcW w:w="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7EEBD1" w14:textId="77777777" w:rsidR="00E84187" w:rsidRDefault="00E84187" w:rsidP="00147C3D">
            <w:r>
              <w:rPr>
                <w:sz w:val="26"/>
              </w:rPr>
              <w:t>No</w:t>
            </w:r>
          </w:p>
        </w:tc>
        <w:tc>
          <w:tcPr>
            <w:tcW w:w="14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29AB22" w14:textId="77777777" w:rsidR="00E84187" w:rsidRDefault="00E84187" w:rsidP="00147C3D">
            <w:pPr>
              <w:jc w:val="both"/>
            </w:pPr>
          </w:p>
        </w:tc>
        <w:tc>
          <w:tcPr>
            <w:tcW w:w="11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971B01" w14:textId="77777777" w:rsidR="00E84187" w:rsidRDefault="00E84187" w:rsidP="00147C3D"/>
        </w:tc>
        <w:tc>
          <w:tcPr>
            <w:tcW w:w="27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F3E589" w14:textId="77777777" w:rsidR="00E84187" w:rsidRDefault="00E84187" w:rsidP="00147C3D">
            <w:pPr>
              <w:jc w:val="both"/>
            </w:pPr>
            <w:r>
              <w:rPr>
                <w:sz w:val="26"/>
              </w:rPr>
              <w:t>Appointment status</w:t>
            </w:r>
          </w:p>
        </w:tc>
      </w:tr>
    </w:tbl>
    <w:p w14:paraId="7C01C3FD" w14:textId="77777777" w:rsidR="00E84187" w:rsidRDefault="00E84187" w:rsidP="00E84187">
      <w:pPr>
        <w:rPr>
          <w:b/>
          <w:bCs/>
          <w:sz w:val="28"/>
          <w:szCs w:val="28"/>
        </w:rPr>
      </w:pPr>
    </w:p>
    <w:p w14:paraId="6AC8ADEE" w14:textId="77777777" w:rsidR="00E84187" w:rsidRDefault="00E84187" w:rsidP="00E84187">
      <w:pPr>
        <w:rPr>
          <w:b/>
          <w:bCs/>
          <w:sz w:val="28"/>
          <w:szCs w:val="28"/>
        </w:rPr>
      </w:pPr>
      <w:r>
        <w:rPr>
          <w:b/>
          <w:bCs/>
          <w:sz w:val="28"/>
          <w:szCs w:val="28"/>
        </w:rPr>
        <w:t>Consultation:</w:t>
      </w:r>
    </w:p>
    <w:tbl>
      <w:tblPr>
        <w:tblW w:w="0" w:type="auto"/>
        <w:tblInd w:w="98" w:type="dxa"/>
        <w:tblCellMar>
          <w:left w:w="10" w:type="dxa"/>
          <w:right w:w="10" w:type="dxa"/>
        </w:tblCellMar>
        <w:tblLook w:val="0000" w:firstRow="0" w:lastRow="0" w:firstColumn="0" w:lastColumn="0" w:noHBand="0" w:noVBand="0"/>
      </w:tblPr>
      <w:tblGrid>
        <w:gridCol w:w="1689"/>
        <w:gridCol w:w="1618"/>
        <w:gridCol w:w="707"/>
        <w:gridCol w:w="1313"/>
        <w:gridCol w:w="1111"/>
        <w:gridCol w:w="2480"/>
      </w:tblGrid>
      <w:tr w:rsidR="00E84187" w14:paraId="6594786B" w14:textId="77777777" w:rsidTr="00147C3D">
        <w:trPr>
          <w:trHeight w:val="1"/>
        </w:trPr>
        <w:tc>
          <w:tcPr>
            <w:tcW w:w="16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C56864" w14:textId="77777777" w:rsidR="00E84187" w:rsidRDefault="00E84187" w:rsidP="00147C3D">
            <w:pPr>
              <w:jc w:val="center"/>
            </w:pPr>
            <w:r>
              <w:rPr>
                <w:b/>
                <w:sz w:val="26"/>
              </w:rPr>
              <w:t>Field</w:t>
            </w:r>
          </w:p>
        </w:tc>
        <w:tc>
          <w:tcPr>
            <w:tcW w:w="16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429194" w14:textId="77777777" w:rsidR="00E84187" w:rsidRDefault="00E84187" w:rsidP="00147C3D">
            <w:pPr>
              <w:jc w:val="center"/>
            </w:pPr>
            <w:r>
              <w:rPr>
                <w:b/>
                <w:sz w:val="26"/>
              </w:rPr>
              <w:t>Type</w:t>
            </w:r>
          </w:p>
        </w:tc>
        <w:tc>
          <w:tcPr>
            <w:tcW w:w="7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D7BF04" w14:textId="77777777" w:rsidR="00E84187" w:rsidRDefault="00E84187" w:rsidP="00147C3D">
            <w:pPr>
              <w:jc w:val="center"/>
            </w:pPr>
            <w:r>
              <w:rPr>
                <w:b/>
                <w:sz w:val="26"/>
              </w:rPr>
              <w:t>Null</w:t>
            </w:r>
          </w:p>
        </w:tc>
        <w:tc>
          <w:tcPr>
            <w:tcW w:w="13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C7FE01" w14:textId="77777777" w:rsidR="00E84187" w:rsidRDefault="00E84187" w:rsidP="00147C3D">
            <w:pPr>
              <w:jc w:val="center"/>
            </w:pPr>
            <w:r>
              <w:rPr>
                <w:b/>
                <w:sz w:val="26"/>
              </w:rPr>
              <w:t>Key</w:t>
            </w:r>
          </w:p>
        </w:tc>
        <w:tc>
          <w:tcPr>
            <w:tcW w:w="11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684873" w14:textId="77777777" w:rsidR="00E84187" w:rsidRDefault="00E84187" w:rsidP="00147C3D">
            <w:pPr>
              <w:jc w:val="center"/>
            </w:pPr>
            <w:r>
              <w:rPr>
                <w:b/>
                <w:sz w:val="26"/>
              </w:rPr>
              <w:t>Default</w:t>
            </w:r>
          </w:p>
        </w:tc>
        <w:tc>
          <w:tcPr>
            <w:tcW w:w="24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B046AE" w14:textId="77777777" w:rsidR="00E84187" w:rsidRDefault="00E84187" w:rsidP="00147C3D">
            <w:pPr>
              <w:jc w:val="center"/>
            </w:pPr>
            <w:r>
              <w:rPr>
                <w:b/>
                <w:sz w:val="26"/>
              </w:rPr>
              <w:t>Description</w:t>
            </w:r>
          </w:p>
        </w:tc>
      </w:tr>
      <w:tr w:rsidR="00E84187" w14:paraId="70FBDC37" w14:textId="77777777" w:rsidTr="00147C3D">
        <w:trPr>
          <w:trHeight w:val="1"/>
        </w:trPr>
        <w:tc>
          <w:tcPr>
            <w:tcW w:w="16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DCA0B4" w14:textId="77777777" w:rsidR="00E84187" w:rsidRDefault="00E84187" w:rsidP="00147C3D">
            <w:pPr>
              <w:jc w:val="both"/>
            </w:pPr>
            <w:r>
              <w:rPr>
                <w:sz w:val="26"/>
              </w:rPr>
              <w:t>Cid</w:t>
            </w:r>
          </w:p>
        </w:tc>
        <w:tc>
          <w:tcPr>
            <w:tcW w:w="16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0DC839" w14:textId="77777777" w:rsidR="00E84187" w:rsidRDefault="00E84187" w:rsidP="00147C3D">
            <w:pPr>
              <w:jc w:val="both"/>
            </w:pPr>
            <w:r>
              <w:rPr>
                <w:sz w:val="26"/>
              </w:rPr>
              <w:t>Integer</w:t>
            </w:r>
          </w:p>
        </w:tc>
        <w:tc>
          <w:tcPr>
            <w:tcW w:w="7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C6FA56" w14:textId="77777777" w:rsidR="00E84187" w:rsidRDefault="00E84187" w:rsidP="00147C3D">
            <w:pPr>
              <w:jc w:val="both"/>
            </w:pPr>
            <w:r>
              <w:rPr>
                <w:sz w:val="26"/>
              </w:rPr>
              <w:t>No</w:t>
            </w:r>
          </w:p>
        </w:tc>
        <w:tc>
          <w:tcPr>
            <w:tcW w:w="13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7EA7F6" w14:textId="77777777" w:rsidR="00E84187" w:rsidRDefault="00E84187" w:rsidP="00147C3D">
            <w:pPr>
              <w:jc w:val="both"/>
            </w:pPr>
            <w:r>
              <w:rPr>
                <w:sz w:val="26"/>
              </w:rPr>
              <w:t>Primary key</w:t>
            </w:r>
          </w:p>
        </w:tc>
        <w:tc>
          <w:tcPr>
            <w:tcW w:w="11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FE3F70" w14:textId="77777777" w:rsidR="00E84187" w:rsidRDefault="00E84187" w:rsidP="00147C3D">
            <w:pPr>
              <w:jc w:val="both"/>
            </w:pPr>
          </w:p>
        </w:tc>
        <w:tc>
          <w:tcPr>
            <w:tcW w:w="24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D498EF" w14:textId="77777777" w:rsidR="00E84187" w:rsidRDefault="00E84187" w:rsidP="00147C3D">
            <w:pPr>
              <w:jc w:val="both"/>
            </w:pPr>
            <w:r>
              <w:rPr>
                <w:sz w:val="26"/>
              </w:rPr>
              <w:t>Consultation ID</w:t>
            </w:r>
          </w:p>
        </w:tc>
      </w:tr>
      <w:tr w:rsidR="00E84187" w14:paraId="34BA9C43" w14:textId="77777777" w:rsidTr="00147C3D">
        <w:trPr>
          <w:trHeight w:val="1"/>
        </w:trPr>
        <w:tc>
          <w:tcPr>
            <w:tcW w:w="16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3C308E" w14:textId="77777777" w:rsidR="00E84187" w:rsidRDefault="00E84187" w:rsidP="00147C3D">
            <w:pPr>
              <w:jc w:val="both"/>
            </w:pPr>
            <w:r>
              <w:rPr>
                <w:sz w:val="26"/>
              </w:rPr>
              <w:t>Uid</w:t>
            </w:r>
          </w:p>
        </w:tc>
        <w:tc>
          <w:tcPr>
            <w:tcW w:w="16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1F73C0" w14:textId="77777777" w:rsidR="00E84187" w:rsidRDefault="00E84187" w:rsidP="00147C3D">
            <w:pPr>
              <w:jc w:val="both"/>
            </w:pPr>
            <w:r>
              <w:rPr>
                <w:sz w:val="26"/>
              </w:rPr>
              <w:t>Integer</w:t>
            </w:r>
          </w:p>
        </w:tc>
        <w:tc>
          <w:tcPr>
            <w:tcW w:w="7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A8877D" w14:textId="77777777" w:rsidR="00E84187" w:rsidRDefault="00E84187" w:rsidP="00147C3D">
            <w:pPr>
              <w:jc w:val="both"/>
            </w:pPr>
            <w:r>
              <w:rPr>
                <w:sz w:val="26"/>
              </w:rPr>
              <w:t>No</w:t>
            </w:r>
          </w:p>
        </w:tc>
        <w:tc>
          <w:tcPr>
            <w:tcW w:w="13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6267C2" w14:textId="77777777" w:rsidR="00E84187" w:rsidRDefault="00E84187" w:rsidP="00147C3D">
            <w:pPr>
              <w:jc w:val="both"/>
              <w:rPr>
                <w:rFonts w:ascii="Calibri" w:eastAsia="Calibri" w:hAnsi="Calibri" w:cs="Calibri"/>
              </w:rPr>
            </w:pPr>
            <w:r>
              <w:rPr>
                <w:sz w:val="26"/>
              </w:rPr>
              <w:t>Foreign key</w:t>
            </w:r>
          </w:p>
        </w:tc>
        <w:tc>
          <w:tcPr>
            <w:tcW w:w="11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332A6F" w14:textId="77777777" w:rsidR="00E84187" w:rsidRDefault="00E84187" w:rsidP="00147C3D"/>
        </w:tc>
        <w:tc>
          <w:tcPr>
            <w:tcW w:w="24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EFD491" w14:textId="77777777" w:rsidR="00E84187" w:rsidRDefault="00E84187" w:rsidP="00147C3D">
            <w:pPr>
              <w:jc w:val="both"/>
            </w:pPr>
            <w:r>
              <w:rPr>
                <w:sz w:val="26"/>
              </w:rPr>
              <w:t>references to User(Uid)</w:t>
            </w:r>
          </w:p>
        </w:tc>
      </w:tr>
      <w:tr w:rsidR="00E84187" w14:paraId="580009C2" w14:textId="77777777" w:rsidTr="00147C3D">
        <w:trPr>
          <w:trHeight w:val="1"/>
        </w:trPr>
        <w:tc>
          <w:tcPr>
            <w:tcW w:w="16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098B28" w14:textId="77777777" w:rsidR="00E84187" w:rsidRDefault="00E84187" w:rsidP="00147C3D">
            <w:pPr>
              <w:jc w:val="both"/>
            </w:pPr>
            <w:r>
              <w:rPr>
                <w:sz w:val="26"/>
              </w:rPr>
              <w:t>Symptoms</w:t>
            </w:r>
          </w:p>
        </w:tc>
        <w:tc>
          <w:tcPr>
            <w:tcW w:w="16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2C6F0C" w14:textId="77777777" w:rsidR="00E84187" w:rsidRDefault="00E84187" w:rsidP="00147C3D">
            <w:pPr>
              <w:jc w:val="both"/>
            </w:pPr>
            <w:r>
              <w:rPr>
                <w:sz w:val="26"/>
              </w:rPr>
              <w:t>CLOB</w:t>
            </w:r>
          </w:p>
        </w:tc>
        <w:tc>
          <w:tcPr>
            <w:tcW w:w="7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AD0065" w14:textId="77777777" w:rsidR="00E84187" w:rsidRDefault="00E84187" w:rsidP="00147C3D">
            <w:pPr>
              <w:jc w:val="both"/>
            </w:pPr>
            <w:r>
              <w:rPr>
                <w:sz w:val="26"/>
              </w:rPr>
              <w:t>No</w:t>
            </w:r>
          </w:p>
        </w:tc>
        <w:tc>
          <w:tcPr>
            <w:tcW w:w="13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F4DEC9" w14:textId="77777777" w:rsidR="00E84187" w:rsidRDefault="00E84187" w:rsidP="00147C3D">
            <w:pPr>
              <w:jc w:val="both"/>
              <w:rPr>
                <w:rFonts w:ascii="Calibri" w:eastAsia="Calibri" w:hAnsi="Calibri" w:cs="Calibri"/>
              </w:rPr>
            </w:pPr>
          </w:p>
        </w:tc>
        <w:tc>
          <w:tcPr>
            <w:tcW w:w="11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13926B" w14:textId="77777777" w:rsidR="00E84187" w:rsidRDefault="00E84187" w:rsidP="00147C3D"/>
        </w:tc>
        <w:tc>
          <w:tcPr>
            <w:tcW w:w="24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E5050F" w14:textId="77777777" w:rsidR="00E84187" w:rsidRDefault="00E84187" w:rsidP="00147C3D">
            <w:pPr>
              <w:jc w:val="both"/>
            </w:pPr>
            <w:r>
              <w:rPr>
                <w:sz w:val="26"/>
              </w:rPr>
              <w:t xml:space="preserve">Symptoms </w:t>
            </w:r>
          </w:p>
        </w:tc>
      </w:tr>
      <w:tr w:rsidR="00E84187" w14:paraId="1E395913" w14:textId="77777777" w:rsidTr="00147C3D">
        <w:trPr>
          <w:trHeight w:val="1"/>
        </w:trPr>
        <w:tc>
          <w:tcPr>
            <w:tcW w:w="16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83343E" w14:textId="77777777" w:rsidR="00E84187" w:rsidRDefault="00E84187" w:rsidP="00147C3D">
            <w:pPr>
              <w:jc w:val="both"/>
            </w:pPr>
            <w:r>
              <w:rPr>
                <w:sz w:val="26"/>
              </w:rPr>
              <w:t>Did</w:t>
            </w:r>
          </w:p>
        </w:tc>
        <w:tc>
          <w:tcPr>
            <w:tcW w:w="16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77DD0F" w14:textId="77777777" w:rsidR="00E84187" w:rsidRDefault="00E84187" w:rsidP="00147C3D">
            <w:pPr>
              <w:jc w:val="both"/>
            </w:pPr>
            <w:r>
              <w:rPr>
                <w:sz w:val="26"/>
              </w:rPr>
              <w:t>Integer</w:t>
            </w:r>
          </w:p>
        </w:tc>
        <w:tc>
          <w:tcPr>
            <w:tcW w:w="7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683434" w14:textId="77777777" w:rsidR="00E84187" w:rsidRDefault="00E84187" w:rsidP="00147C3D">
            <w:r>
              <w:rPr>
                <w:sz w:val="26"/>
              </w:rPr>
              <w:t>No</w:t>
            </w:r>
          </w:p>
        </w:tc>
        <w:tc>
          <w:tcPr>
            <w:tcW w:w="13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A7B217" w14:textId="77777777" w:rsidR="00E84187" w:rsidRDefault="00E84187" w:rsidP="00147C3D">
            <w:pPr>
              <w:jc w:val="both"/>
              <w:rPr>
                <w:rFonts w:ascii="Calibri" w:eastAsia="Calibri" w:hAnsi="Calibri" w:cs="Calibri"/>
              </w:rPr>
            </w:pPr>
            <w:r>
              <w:rPr>
                <w:sz w:val="26"/>
              </w:rPr>
              <w:t>Foreign key</w:t>
            </w:r>
          </w:p>
        </w:tc>
        <w:tc>
          <w:tcPr>
            <w:tcW w:w="11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67F84C" w14:textId="77777777" w:rsidR="00E84187" w:rsidRDefault="00E84187" w:rsidP="00147C3D"/>
        </w:tc>
        <w:tc>
          <w:tcPr>
            <w:tcW w:w="24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AD2A37" w14:textId="77777777" w:rsidR="00E84187" w:rsidRDefault="00E84187" w:rsidP="00147C3D">
            <w:pPr>
              <w:jc w:val="both"/>
            </w:pPr>
            <w:r>
              <w:rPr>
                <w:sz w:val="26"/>
              </w:rPr>
              <w:t>references to Doctor(Did)</w:t>
            </w:r>
          </w:p>
        </w:tc>
      </w:tr>
      <w:tr w:rsidR="00E84187" w14:paraId="1208E22B" w14:textId="77777777" w:rsidTr="00147C3D">
        <w:trPr>
          <w:trHeight w:val="1"/>
        </w:trPr>
        <w:tc>
          <w:tcPr>
            <w:tcW w:w="16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1AE042" w14:textId="77777777" w:rsidR="00E84187" w:rsidRDefault="00E84187" w:rsidP="00147C3D">
            <w:pPr>
              <w:jc w:val="both"/>
            </w:pPr>
            <w:r>
              <w:rPr>
                <w:sz w:val="26"/>
              </w:rPr>
              <w:t>Response</w:t>
            </w:r>
          </w:p>
        </w:tc>
        <w:tc>
          <w:tcPr>
            <w:tcW w:w="16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19F9DA" w14:textId="77777777" w:rsidR="00E84187" w:rsidRDefault="00E84187" w:rsidP="00147C3D">
            <w:pPr>
              <w:jc w:val="both"/>
            </w:pPr>
            <w:r>
              <w:rPr>
                <w:sz w:val="26"/>
              </w:rPr>
              <w:t>CLOB</w:t>
            </w:r>
          </w:p>
        </w:tc>
        <w:tc>
          <w:tcPr>
            <w:tcW w:w="7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92EAAC" w14:textId="77777777" w:rsidR="00E84187" w:rsidRDefault="00E84187" w:rsidP="00147C3D">
            <w:r>
              <w:rPr>
                <w:sz w:val="26"/>
              </w:rPr>
              <w:t>No</w:t>
            </w:r>
          </w:p>
        </w:tc>
        <w:tc>
          <w:tcPr>
            <w:tcW w:w="13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41B773" w14:textId="77777777" w:rsidR="00E84187" w:rsidRDefault="00E84187" w:rsidP="00147C3D">
            <w:pPr>
              <w:jc w:val="both"/>
              <w:rPr>
                <w:rFonts w:ascii="Calibri" w:eastAsia="Calibri" w:hAnsi="Calibri" w:cs="Calibri"/>
              </w:rPr>
            </w:pPr>
          </w:p>
        </w:tc>
        <w:tc>
          <w:tcPr>
            <w:tcW w:w="11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27B76F" w14:textId="77777777" w:rsidR="00E84187" w:rsidRDefault="00E84187" w:rsidP="00147C3D"/>
        </w:tc>
        <w:tc>
          <w:tcPr>
            <w:tcW w:w="24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B4CC27" w14:textId="77777777" w:rsidR="00E84187" w:rsidRDefault="00E84187" w:rsidP="00147C3D">
            <w:pPr>
              <w:jc w:val="both"/>
            </w:pPr>
            <w:r>
              <w:rPr>
                <w:sz w:val="26"/>
              </w:rPr>
              <w:t>Response given by doctor</w:t>
            </w:r>
          </w:p>
        </w:tc>
      </w:tr>
      <w:tr w:rsidR="00E84187" w14:paraId="492FFDAC" w14:textId="77777777" w:rsidTr="00147C3D">
        <w:trPr>
          <w:trHeight w:val="1"/>
        </w:trPr>
        <w:tc>
          <w:tcPr>
            <w:tcW w:w="16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D93D25" w14:textId="77777777" w:rsidR="00E84187" w:rsidRDefault="00E84187" w:rsidP="00147C3D">
            <w:pPr>
              <w:jc w:val="both"/>
              <w:rPr>
                <w:sz w:val="26"/>
              </w:rPr>
            </w:pPr>
            <w:r>
              <w:rPr>
                <w:sz w:val="26"/>
              </w:rPr>
              <w:t>Date</w:t>
            </w:r>
          </w:p>
        </w:tc>
        <w:tc>
          <w:tcPr>
            <w:tcW w:w="16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0BB71E" w14:textId="77777777" w:rsidR="00E84187" w:rsidRDefault="00E84187" w:rsidP="00147C3D">
            <w:pPr>
              <w:jc w:val="both"/>
              <w:rPr>
                <w:sz w:val="26"/>
              </w:rPr>
            </w:pPr>
            <w:r>
              <w:rPr>
                <w:sz w:val="26"/>
              </w:rPr>
              <w:t>Varchar(20)</w:t>
            </w:r>
          </w:p>
        </w:tc>
        <w:tc>
          <w:tcPr>
            <w:tcW w:w="7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7CCB58" w14:textId="77777777" w:rsidR="00E84187" w:rsidRDefault="00E84187" w:rsidP="00147C3D">
            <w:pPr>
              <w:rPr>
                <w:sz w:val="26"/>
              </w:rPr>
            </w:pPr>
            <w:r>
              <w:rPr>
                <w:sz w:val="26"/>
              </w:rPr>
              <w:t>No</w:t>
            </w:r>
          </w:p>
        </w:tc>
        <w:tc>
          <w:tcPr>
            <w:tcW w:w="13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91D9D1" w14:textId="77777777" w:rsidR="00E84187" w:rsidRDefault="00E84187" w:rsidP="00147C3D">
            <w:pPr>
              <w:jc w:val="both"/>
              <w:rPr>
                <w:rFonts w:ascii="Calibri" w:eastAsia="Calibri" w:hAnsi="Calibri" w:cs="Calibri"/>
              </w:rPr>
            </w:pPr>
          </w:p>
        </w:tc>
        <w:tc>
          <w:tcPr>
            <w:tcW w:w="11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5E0184" w14:textId="77777777" w:rsidR="00E84187" w:rsidRDefault="00E84187" w:rsidP="00147C3D"/>
        </w:tc>
        <w:tc>
          <w:tcPr>
            <w:tcW w:w="24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6CEF96" w14:textId="77777777" w:rsidR="00E84187" w:rsidRDefault="00E84187" w:rsidP="00147C3D">
            <w:pPr>
              <w:jc w:val="both"/>
              <w:rPr>
                <w:sz w:val="26"/>
              </w:rPr>
            </w:pPr>
            <w:r>
              <w:rPr>
                <w:sz w:val="26"/>
              </w:rPr>
              <w:t>Appointment date</w:t>
            </w:r>
          </w:p>
        </w:tc>
      </w:tr>
      <w:tr w:rsidR="00E84187" w14:paraId="787B1121" w14:textId="77777777" w:rsidTr="00147C3D">
        <w:trPr>
          <w:trHeight w:val="1"/>
        </w:trPr>
        <w:tc>
          <w:tcPr>
            <w:tcW w:w="16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238175" w14:textId="77777777" w:rsidR="00E84187" w:rsidRDefault="00E84187" w:rsidP="00147C3D">
            <w:pPr>
              <w:jc w:val="both"/>
              <w:rPr>
                <w:sz w:val="26"/>
              </w:rPr>
            </w:pPr>
            <w:r>
              <w:rPr>
                <w:sz w:val="26"/>
              </w:rPr>
              <w:t>Time</w:t>
            </w:r>
          </w:p>
        </w:tc>
        <w:tc>
          <w:tcPr>
            <w:tcW w:w="16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2A3467" w14:textId="77777777" w:rsidR="00E84187" w:rsidRDefault="00E84187" w:rsidP="00147C3D">
            <w:pPr>
              <w:jc w:val="both"/>
              <w:rPr>
                <w:sz w:val="26"/>
              </w:rPr>
            </w:pPr>
            <w:r>
              <w:rPr>
                <w:sz w:val="26"/>
              </w:rPr>
              <w:t>Varchar(20)</w:t>
            </w:r>
          </w:p>
        </w:tc>
        <w:tc>
          <w:tcPr>
            <w:tcW w:w="7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293786" w14:textId="77777777" w:rsidR="00E84187" w:rsidRDefault="00E84187" w:rsidP="00147C3D">
            <w:pPr>
              <w:rPr>
                <w:sz w:val="26"/>
              </w:rPr>
            </w:pPr>
            <w:r>
              <w:rPr>
                <w:sz w:val="26"/>
              </w:rPr>
              <w:t>No</w:t>
            </w:r>
          </w:p>
        </w:tc>
        <w:tc>
          <w:tcPr>
            <w:tcW w:w="13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43DCEE" w14:textId="77777777" w:rsidR="00E84187" w:rsidRDefault="00E84187" w:rsidP="00147C3D">
            <w:pPr>
              <w:jc w:val="both"/>
              <w:rPr>
                <w:rFonts w:ascii="Calibri" w:eastAsia="Calibri" w:hAnsi="Calibri" w:cs="Calibri"/>
              </w:rPr>
            </w:pPr>
          </w:p>
        </w:tc>
        <w:tc>
          <w:tcPr>
            <w:tcW w:w="11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7F7AB8" w14:textId="77777777" w:rsidR="00E84187" w:rsidRDefault="00E84187" w:rsidP="00147C3D"/>
        </w:tc>
        <w:tc>
          <w:tcPr>
            <w:tcW w:w="24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9399AB" w14:textId="77777777" w:rsidR="00E84187" w:rsidRDefault="00E84187" w:rsidP="00147C3D">
            <w:pPr>
              <w:jc w:val="both"/>
              <w:rPr>
                <w:sz w:val="26"/>
              </w:rPr>
            </w:pPr>
            <w:r>
              <w:rPr>
                <w:sz w:val="26"/>
              </w:rPr>
              <w:t>Appointment Time</w:t>
            </w:r>
          </w:p>
        </w:tc>
      </w:tr>
    </w:tbl>
    <w:p w14:paraId="244D214A" w14:textId="77777777" w:rsidR="00E84187" w:rsidRDefault="00E84187" w:rsidP="00E84187">
      <w:pPr>
        <w:rPr>
          <w:b/>
          <w:bCs/>
          <w:sz w:val="28"/>
          <w:szCs w:val="28"/>
        </w:rPr>
      </w:pPr>
    </w:p>
    <w:p w14:paraId="3E02E8ED" w14:textId="77777777" w:rsidR="00E84187" w:rsidRDefault="00E84187" w:rsidP="00E84187">
      <w:pPr>
        <w:rPr>
          <w:b/>
          <w:bCs/>
          <w:sz w:val="28"/>
          <w:szCs w:val="28"/>
        </w:rPr>
      </w:pPr>
    </w:p>
    <w:p w14:paraId="10AEAC29" w14:textId="77777777" w:rsidR="00E84187" w:rsidRDefault="00E84187" w:rsidP="00E84187">
      <w:pPr>
        <w:rPr>
          <w:b/>
          <w:bCs/>
          <w:sz w:val="28"/>
          <w:szCs w:val="28"/>
        </w:rPr>
      </w:pPr>
    </w:p>
    <w:p w14:paraId="180F4F21" w14:textId="77777777" w:rsidR="00E84187" w:rsidRDefault="00E84187" w:rsidP="00E84187">
      <w:pPr>
        <w:rPr>
          <w:b/>
          <w:bCs/>
          <w:sz w:val="28"/>
          <w:szCs w:val="28"/>
        </w:rPr>
      </w:pPr>
    </w:p>
    <w:p w14:paraId="1E5B5B3D" w14:textId="77777777" w:rsidR="00E84187" w:rsidRDefault="00E84187" w:rsidP="00E84187">
      <w:pPr>
        <w:rPr>
          <w:b/>
          <w:bCs/>
          <w:sz w:val="28"/>
          <w:szCs w:val="28"/>
        </w:rPr>
      </w:pPr>
    </w:p>
    <w:p w14:paraId="31C7FA1E" w14:textId="77777777" w:rsidR="00E84187" w:rsidRDefault="00E84187" w:rsidP="00E84187">
      <w:pPr>
        <w:rPr>
          <w:b/>
          <w:bCs/>
          <w:sz w:val="28"/>
          <w:szCs w:val="28"/>
        </w:rPr>
      </w:pPr>
      <w:r>
        <w:rPr>
          <w:b/>
          <w:bCs/>
          <w:sz w:val="28"/>
          <w:szCs w:val="28"/>
        </w:rPr>
        <w:t>Login:</w:t>
      </w:r>
    </w:p>
    <w:tbl>
      <w:tblPr>
        <w:tblW w:w="0" w:type="auto"/>
        <w:tblInd w:w="137" w:type="dxa"/>
        <w:tblCellMar>
          <w:left w:w="10" w:type="dxa"/>
          <w:right w:w="10" w:type="dxa"/>
        </w:tblCellMar>
        <w:tblLook w:val="0000" w:firstRow="0" w:lastRow="0" w:firstColumn="0" w:lastColumn="0" w:noHBand="0" w:noVBand="0"/>
      </w:tblPr>
      <w:tblGrid>
        <w:gridCol w:w="1343"/>
        <w:gridCol w:w="1619"/>
        <w:gridCol w:w="709"/>
        <w:gridCol w:w="1327"/>
        <w:gridCol w:w="1115"/>
        <w:gridCol w:w="2766"/>
      </w:tblGrid>
      <w:tr w:rsidR="00E84187" w14:paraId="47EE05DC" w14:textId="77777777" w:rsidTr="00147C3D">
        <w:trPr>
          <w:trHeight w:val="1"/>
        </w:trPr>
        <w:tc>
          <w:tcPr>
            <w:tcW w:w="1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D32B43" w14:textId="77777777" w:rsidR="00E84187" w:rsidRDefault="00E84187" w:rsidP="00147C3D">
            <w:pPr>
              <w:jc w:val="center"/>
            </w:pPr>
            <w:r>
              <w:rPr>
                <w:b/>
                <w:sz w:val="26"/>
              </w:rPr>
              <w:t>Field</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2F856D" w14:textId="77777777" w:rsidR="00E84187" w:rsidRDefault="00E84187" w:rsidP="00147C3D">
            <w:pPr>
              <w:jc w:val="center"/>
            </w:pPr>
            <w:r>
              <w:rPr>
                <w:b/>
                <w:sz w:val="26"/>
              </w:rPr>
              <w:t>Type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1E8982" w14:textId="77777777" w:rsidR="00E84187" w:rsidRDefault="00E84187" w:rsidP="00147C3D">
            <w:pPr>
              <w:jc w:val="center"/>
            </w:pPr>
            <w:r>
              <w:rPr>
                <w:b/>
                <w:sz w:val="26"/>
              </w:rPr>
              <w:t>Null</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8DEAB6" w14:textId="77777777" w:rsidR="00E84187" w:rsidRDefault="00E84187" w:rsidP="00147C3D">
            <w:pPr>
              <w:jc w:val="center"/>
            </w:pPr>
            <w:r>
              <w:rPr>
                <w:b/>
                <w:sz w:val="26"/>
              </w:rPr>
              <w:t>Key</w:t>
            </w:r>
          </w:p>
        </w:tc>
        <w:tc>
          <w:tcPr>
            <w:tcW w:w="1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722194" w14:textId="77777777" w:rsidR="00E84187" w:rsidRDefault="00E84187" w:rsidP="00147C3D">
            <w:pPr>
              <w:jc w:val="center"/>
            </w:pPr>
            <w:r>
              <w:rPr>
                <w:b/>
                <w:sz w:val="26"/>
              </w:rPr>
              <w:t>Default</w:t>
            </w:r>
          </w:p>
        </w:tc>
        <w:tc>
          <w:tcPr>
            <w:tcW w:w="27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7F2653" w14:textId="77777777" w:rsidR="00E84187" w:rsidRDefault="00E84187" w:rsidP="00147C3D">
            <w:pPr>
              <w:jc w:val="center"/>
            </w:pPr>
            <w:r>
              <w:rPr>
                <w:b/>
                <w:sz w:val="26"/>
              </w:rPr>
              <w:t>Description</w:t>
            </w:r>
          </w:p>
        </w:tc>
      </w:tr>
      <w:tr w:rsidR="00E84187" w14:paraId="720E0FD9" w14:textId="77777777" w:rsidTr="00147C3D">
        <w:trPr>
          <w:trHeight w:val="1"/>
        </w:trPr>
        <w:tc>
          <w:tcPr>
            <w:tcW w:w="1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639C3F" w14:textId="77777777" w:rsidR="00E84187" w:rsidRDefault="00E84187" w:rsidP="00147C3D">
            <w:pPr>
              <w:jc w:val="both"/>
            </w:pPr>
            <w:r>
              <w:rPr>
                <w:sz w:val="26"/>
              </w:rPr>
              <w:t>Lid</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6DCFC4" w14:textId="77777777" w:rsidR="00E84187" w:rsidRDefault="00E84187" w:rsidP="00147C3D">
            <w:pPr>
              <w:jc w:val="both"/>
            </w:pPr>
            <w:r>
              <w:rPr>
                <w:sz w:val="26"/>
              </w:rPr>
              <w:t>Integer</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C8527E" w14:textId="77777777" w:rsidR="00E84187" w:rsidRDefault="00E84187" w:rsidP="00147C3D">
            <w:pPr>
              <w:jc w:val="both"/>
            </w:pPr>
            <w:r>
              <w:rPr>
                <w:sz w:val="26"/>
              </w:rPr>
              <w:t>No</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117FC5" w14:textId="77777777" w:rsidR="00E84187" w:rsidRDefault="00E84187" w:rsidP="00147C3D">
            <w:pPr>
              <w:jc w:val="both"/>
            </w:pPr>
            <w:r>
              <w:rPr>
                <w:sz w:val="26"/>
              </w:rPr>
              <w:t>Primary key</w:t>
            </w:r>
          </w:p>
        </w:tc>
        <w:tc>
          <w:tcPr>
            <w:tcW w:w="1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5F73CC" w14:textId="77777777" w:rsidR="00E84187" w:rsidRDefault="00E84187" w:rsidP="00147C3D">
            <w:pPr>
              <w:jc w:val="both"/>
            </w:pPr>
          </w:p>
        </w:tc>
        <w:tc>
          <w:tcPr>
            <w:tcW w:w="27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EA1AAC" w14:textId="77777777" w:rsidR="00E84187" w:rsidRDefault="00E84187" w:rsidP="00147C3D">
            <w:pPr>
              <w:jc w:val="both"/>
            </w:pPr>
            <w:r>
              <w:rPr>
                <w:sz w:val="26"/>
              </w:rPr>
              <w:t>Login Id</w:t>
            </w:r>
          </w:p>
        </w:tc>
      </w:tr>
      <w:tr w:rsidR="00E84187" w14:paraId="1CA043BC" w14:textId="77777777" w:rsidTr="00147C3D">
        <w:trPr>
          <w:trHeight w:val="1"/>
        </w:trPr>
        <w:tc>
          <w:tcPr>
            <w:tcW w:w="1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82F018" w14:textId="77777777" w:rsidR="00E84187" w:rsidRDefault="00E84187" w:rsidP="00147C3D">
            <w:pPr>
              <w:jc w:val="both"/>
            </w:pPr>
            <w:r>
              <w:rPr>
                <w:sz w:val="26"/>
              </w:rPr>
              <w:t>Role</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4190B9" w14:textId="77777777" w:rsidR="00E84187" w:rsidRDefault="00E84187" w:rsidP="00147C3D">
            <w:pPr>
              <w:jc w:val="both"/>
            </w:pPr>
            <w:r>
              <w:rPr>
                <w:sz w:val="26"/>
              </w:rPr>
              <w:t>Varchar(45)</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59F867" w14:textId="77777777" w:rsidR="00E84187" w:rsidRDefault="00E84187" w:rsidP="00147C3D">
            <w:pPr>
              <w:jc w:val="both"/>
            </w:pPr>
            <w:r>
              <w:rPr>
                <w:sz w:val="26"/>
              </w:rPr>
              <w:t>No</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9B502D" w14:textId="77777777" w:rsidR="00E84187" w:rsidRDefault="00E84187" w:rsidP="00147C3D">
            <w:pPr>
              <w:jc w:val="both"/>
              <w:rPr>
                <w:rFonts w:ascii="Calibri" w:eastAsia="Calibri" w:hAnsi="Calibri" w:cs="Calibri"/>
              </w:rPr>
            </w:pPr>
          </w:p>
        </w:tc>
        <w:tc>
          <w:tcPr>
            <w:tcW w:w="1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5F9022" w14:textId="77777777" w:rsidR="00E84187" w:rsidRDefault="00E84187" w:rsidP="00147C3D"/>
        </w:tc>
        <w:tc>
          <w:tcPr>
            <w:tcW w:w="27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2954A0" w14:textId="77777777" w:rsidR="00E84187" w:rsidRDefault="00E84187" w:rsidP="00147C3D">
            <w:pPr>
              <w:jc w:val="both"/>
            </w:pPr>
            <w:r>
              <w:rPr>
                <w:sz w:val="26"/>
              </w:rPr>
              <w:t>Role of user</w:t>
            </w:r>
          </w:p>
        </w:tc>
      </w:tr>
      <w:tr w:rsidR="00E84187" w14:paraId="0E343C6F" w14:textId="77777777" w:rsidTr="00147C3D">
        <w:trPr>
          <w:trHeight w:val="1"/>
        </w:trPr>
        <w:tc>
          <w:tcPr>
            <w:tcW w:w="1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535352" w14:textId="77777777" w:rsidR="00E84187" w:rsidRDefault="00E84187" w:rsidP="00147C3D">
            <w:pPr>
              <w:jc w:val="both"/>
              <w:rPr>
                <w:sz w:val="26"/>
              </w:rPr>
            </w:pPr>
            <w:r>
              <w:rPr>
                <w:sz w:val="26"/>
              </w:rPr>
              <w:t>Username</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B04A54" w14:textId="77777777" w:rsidR="00E84187" w:rsidRDefault="00E84187" w:rsidP="00147C3D">
            <w:pPr>
              <w:jc w:val="both"/>
              <w:rPr>
                <w:sz w:val="26"/>
              </w:rPr>
            </w:pPr>
            <w:r>
              <w:rPr>
                <w:sz w:val="26"/>
              </w:rPr>
              <w:t>Varchar(45)</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2054AD" w14:textId="77777777" w:rsidR="00E84187" w:rsidRDefault="00E84187" w:rsidP="00147C3D">
            <w:pPr>
              <w:jc w:val="both"/>
              <w:rPr>
                <w:sz w:val="26"/>
              </w:rPr>
            </w:pPr>
            <w:r>
              <w:rPr>
                <w:sz w:val="26"/>
              </w:rPr>
              <w:t>No</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5D5AB9" w14:textId="77777777" w:rsidR="00E84187" w:rsidRDefault="00E84187" w:rsidP="00147C3D">
            <w:pPr>
              <w:jc w:val="both"/>
              <w:rPr>
                <w:rFonts w:ascii="Calibri" w:eastAsia="Calibri" w:hAnsi="Calibri" w:cs="Calibri"/>
              </w:rPr>
            </w:pPr>
          </w:p>
        </w:tc>
        <w:tc>
          <w:tcPr>
            <w:tcW w:w="1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6E37EF" w14:textId="77777777" w:rsidR="00E84187" w:rsidRDefault="00E84187" w:rsidP="00147C3D"/>
        </w:tc>
        <w:tc>
          <w:tcPr>
            <w:tcW w:w="27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64A5A9" w14:textId="77777777" w:rsidR="00E84187" w:rsidRDefault="00E84187" w:rsidP="00147C3D">
            <w:pPr>
              <w:jc w:val="both"/>
              <w:rPr>
                <w:sz w:val="26"/>
              </w:rPr>
            </w:pPr>
            <w:r>
              <w:rPr>
                <w:sz w:val="26"/>
              </w:rPr>
              <w:t>Username</w:t>
            </w:r>
          </w:p>
        </w:tc>
      </w:tr>
      <w:tr w:rsidR="00E84187" w14:paraId="7361E4A5" w14:textId="77777777" w:rsidTr="00147C3D">
        <w:trPr>
          <w:trHeight w:val="1"/>
        </w:trPr>
        <w:tc>
          <w:tcPr>
            <w:tcW w:w="1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FF2181" w14:textId="77777777" w:rsidR="00E84187" w:rsidRDefault="00E84187" w:rsidP="00147C3D">
            <w:pPr>
              <w:jc w:val="both"/>
              <w:rPr>
                <w:sz w:val="26"/>
              </w:rPr>
            </w:pPr>
            <w:r>
              <w:rPr>
                <w:sz w:val="26"/>
              </w:rPr>
              <w:t>Password</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B507A9" w14:textId="77777777" w:rsidR="00E84187" w:rsidRDefault="00E84187" w:rsidP="00147C3D">
            <w:pPr>
              <w:jc w:val="both"/>
              <w:rPr>
                <w:sz w:val="26"/>
              </w:rPr>
            </w:pPr>
            <w:r>
              <w:rPr>
                <w:sz w:val="26"/>
              </w:rPr>
              <w:t>Varchar(45)</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F3C845" w14:textId="77777777" w:rsidR="00E84187" w:rsidRDefault="00E84187" w:rsidP="00147C3D">
            <w:pPr>
              <w:jc w:val="both"/>
              <w:rPr>
                <w:sz w:val="26"/>
              </w:rPr>
            </w:pPr>
            <w:r>
              <w:rPr>
                <w:sz w:val="26"/>
              </w:rPr>
              <w:t>No</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56CBCB" w14:textId="77777777" w:rsidR="00E84187" w:rsidRDefault="00E84187" w:rsidP="00147C3D">
            <w:pPr>
              <w:jc w:val="both"/>
              <w:rPr>
                <w:rFonts w:ascii="Calibri" w:eastAsia="Calibri" w:hAnsi="Calibri" w:cs="Calibri"/>
              </w:rPr>
            </w:pPr>
          </w:p>
        </w:tc>
        <w:tc>
          <w:tcPr>
            <w:tcW w:w="11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D50496" w14:textId="77777777" w:rsidR="00E84187" w:rsidRDefault="00E84187" w:rsidP="00147C3D"/>
        </w:tc>
        <w:tc>
          <w:tcPr>
            <w:tcW w:w="27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1DC02A" w14:textId="77777777" w:rsidR="00E84187" w:rsidRDefault="00E84187" w:rsidP="00147C3D">
            <w:pPr>
              <w:jc w:val="both"/>
              <w:rPr>
                <w:sz w:val="26"/>
              </w:rPr>
            </w:pPr>
            <w:r>
              <w:rPr>
                <w:sz w:val="26"/>
              </w:rPr>
              <w:t>Password</w:t>
            </w:r>
          </w:p>
        </w:tc>
      </w:tr>
    </w:tbl>
    <w:p w14:paraId="559DBAAE" w14:textId="77777777" w:rsidR="008C1592" w:rsidRPr="00644762" w:rsidRDefault="008C1592" w:rsidP="008C1592">
      <w:pPr>
        <w:rPr>
          <w:sz w:val="28"/>
          <w:szCs w:val="28"/>
        </w:rPr>
      </w:pPr>
    </w:p>
    <w:p w14:paraId="1F0F81F9" w14:textId="77777777" w:rsidR="008C1592" w:rsidRPr="00644762" w:rsidRDefault="008C1592" w:rsidP="008C1592">
      <w:pPr>
        <w:rPr>
          <w:sz w:val="28"/>
          <w:szCs w:val="28"/>
        </w:rPr>
      </w:pPr>
    </w:p>
    <w:p w14:paraId="1E862527" w14:textId="77777777" w:rsidR="00E84187" w:rsidRDefault="00E84187" w:rsidP="00644762">
      <w:pPr>
        <w:pStyle w:val="Heading2"/>
        <w:tabs>
          <w:tab w:val="left" w:pos="480"/>
        </w:tabs>
        <w:spacing w:before="86"/>
        <w:ind w:left="0"/>
        <w:rPr>
          <w:sz w:val="28"/>
          <w:szCs w:val="28"/>
        </w:rPr>
      </w:pPr>
    </w:p>
    <w:p w14:paraId="4EEB634F" w14:textId="77777777" w:rsidR="00E84187" w:rsidRDefault="00E84187" w:rsidP="00644762">
      <w:pPr>
        <w:pStyle w:val="Heading2"/>
        <w:tabs>
          <w:tab w:val="left" w:pos="480"/>
        </w:tabs>
        <w:spacing w:before="86"/>
        <w:ind w:left="0"/>
        <w:rPr>
          <w:sz w:val="28"/>
          <w:szCs w:val="28"/>
        </w:rPr>
      </w:pPr>
    </w:p>
    <w:p w14:paraId="39D642A8" w14:textId="77777777" w:rsidR="00E84187" w:rsidRDefault="00E84187" w:rsidP="00644762">
      <w:pPr>
        <w:pStyle w:val="Heading2"/>
        <w:tabs>
          <w:tab w:val="left" w:pos="480"/>
        </w:tabs>
        <w:spacing w:before="86"/>
        <w:ind w:left="0"/>
        <w:rPr>
          <w:sz w:val="28"/>
          <w:szCs w:val="28"/>
        </w:rPr>
      </w:pPr>
    </w:p>
    <w:p w14:paraId="741B0E11" w14:textId="77777777" w:rsidR="00E84187" w:rsidRDefault="00E84187" w:rsidP="00644762">
      <w:pPr>
        <w:pStyle w:val="Heading2"/>
        <w:tabs>
          <w:tab w:val="left" w:pos="480"/>
        </w:tabs>
        <w:spacing w:before="86"/>
        <w:ind w:left="0"/>
        <w:rPr>
          <w:sz w:val="28"/>
          <w:szCs w:val="28"/>
        </w:rPr>
      </w:pPr>
    </w:p>
    <w:p w14:paraId="5242BED0" w14:textId="77777777" w:rsidR="00E84187" w:rsidRDefault="00E84187" w:rsidP="00644762">
      <w:pPr>
        <w:pStyle w:val="Heading2"/>
        <w:tabs>
          <w:tab w:val="left" w:pos="480"/>
        </w:tabs>
        <w:spacing w:before="86"/>
        <w:ind w:left="0"/>
        <w:rPr>
          <w:sz w:val="28"/>
          <w:szCs w:val="28"/>
        </w:rPr>
      </w:pPr>
    </w:p>
    <w:p w14:paraId="2370C9FA" w14:textId="77777777" w:rsidR="00E84187" w:rsidRDefault="00E84187" w:rsidP="00644762">
      <w:pPr>
        <w:pStyle w:val="Heading2"/>
        <w:tabs>
          <w:tab w:val="left" w:pos="480"/>
        </w:tabs>
        <w:spacing w:before="86"/>
        <w:ind w:left="0"/>
        <w:rPr>
          <w:sz w:val="28"/>
          <w:szCs w:val="28"/>
        </w:rPr>
      </w:pPr>
    </w:p>
    <w:p w14:paraId="010F7F4A" w14:textId="77777777" w:rsidR="00E84187" w:rsidRDefault="00E84187" w:rsidP="00644762">
      <w:pPr>
        <w:pStyle w:val="Heading2"/>
        <w:tabs>
          <w:tab w:val="left" w:pos="480"/>
        </w:tabs>
        <w:spacing w:before="86"/>
        <w:ind w:left="0"/>
        <w:rPr>
          <w:sz w:val="28"/>
          <w:szCs w:val="28"/>
        </w:rPr>
      </w:pPr>
    </w:p>
    <w:p w14:paraId="0149D85E" w14:textId="77777777" w:rsidR="00E84187" w:rsidRDefault="00E84187" w:rsidP="00644762">
      <w:pPr>
        <w:pStyle w:val="Heading2"/>
        <w:tabs>
          <w:tab w:val="left" w:pos="480"/>
        </w:tabs>
        <w:spacing w:before="86"/>
        <w:ind w:left="0"/>
        <w:rPr>
          <w:sz w:val="28"/>
          <w:szCs w:val="28"/>
        </w:rPr>
      </w:pPr>
    </w:p>
    <w:p w14:paraId="1C3133EC" w14:textId="77777777" w:rsidR="00E84187" w:rsidRDefault="00E84187" w:rsidP="00644762">
      <w:pPr>
        <w:pStyle w:val="Heading2"/>
        <w:tabs>
          <w:tab w:val="left" w:pos="480"/>
        </w:tabs>
        <w:spacing w:before="86"/>
        <w:ind w:left="0"/>
        <w:rPr>
          <w:sz w:val="28"/>
          <w:szCs w:val="28"/>
        </w:rPr>
      </w:pPr>
    </w:p>
    <w:p w14:paraId="235FCE70" w14:textId="77777777" w:rsidR="00E84187" w:rsidRDefault="00E84187" w:rsidP="00644762">
      <w:pPr>
        <w:pStyle w:val="Heading2"/>
        <w:tabs>
          <w:tab w:val="left" w:pos="480"/>
        </w:tabs>
        <w:spacing w:before="86"/>
        <w:ind w:left="0"/>
        <w:rPr>
          <w:sz w:val="28"/>
          <w:szCs w:val="28"/>
        </w:rPr>
      </w:pPr>
    </w:p>
    <w:p w14:paraId="0B97D34E" w14:textId="77777777" w:rsidR="00E84187" w:rsidRDefault="00E84187" w:rsidP="00644762">
      <w:pPr>
        <w:pStyle w:val="Heading2"/>
        <w:tabs>
          <w:tab w:val="left" w:pos="480"/>
        </w:tabs>
        <w:spacing w:before="86"/>
        <w:ind w:left="0"/>
        <w:rPr>
          <w:sz w:val="28"/>
          <w:szCs w:val="28"/>
        </w:rPr>
      </w:pPr>
    </w:p>
    <w:p w14:paraId="2F18F649" w14:textId="77777777" w:rsidR="00E84187" w:rsidRDefault="00E84187" w:rsidP="00644762">
      <w:pPr>
        <w:pStyle w:val="Heading2"/>
        <w:tabs>
          <w:tab w:val="left" w:pos="480"/>
        </w:tabs>
        <w:spacing w:before="86"/>
        <w:ind w:left="0"/>
        <w:rPr>
          <w:sz w:val="28"/>
          <w:szCs w:val="28"/>
        </w:rPr>
      </w:pPr>
    </w:p>
    <w:p w14:paraId="69296EAD" w14:textId="77777777" w:rsidR="00E84187" w:rsidRDefault="00E84187" w:rsidP="00644762">
      <w:pPr>
        <w:pStyle w:val="Heading2"/>
        <w:tabs>
          <w:tab w:val="left" w:pos="480"/>
        </w:tabs>
        <w:spacing w:before="86"/>
        <w:ind w:left="0"/>
        <w:rPr>
          <w:sz w:val="28"/>
          <w:szCs w:val="28"/>
        </w:rPr>
      </w:pPr>
    </w:p>
    <w:p w14:paraId="30FA025A" w14:textId="6BAD0F1B" w:rsidR="008C1592" w:rsidRPr="00644762" w:rsidRDefault="008C1592" w:rsidP="00644762">
      <w:pPr>
        <w:pStyle w:val="Heading2"/>
        <w:tabs>
          <w:tab w:val="left" w:pos="480"/>
        </w:tabs>
        <w:spacing w:before="86"/>
        <w:ind w:left="0"/>
        <w:rPr>
          <w:sz w:val="28"/>
          <w:szCs w:val="28"/>
        </w:rPr>
      </w:pPr>
      <w:r w:rsidRPr="00644762">
        <w:rPr>
          <w:sz w:val="28"/>
          <w:szCs w:val="28"/>
        </w:rPr>
        <w:lastRenderedPageBreak/>
        <w:t>7. ER-Diagram:</w:t>
      </w:r>
    </w:p>
    <w:p w14:paraId="539E4FA7" w14:textId="77777777" w:rsidR="00045F26" w:rsidRDefault="00045F26" w:rsidP="00B27DB5"/>
    <w:p w14:paraId="611416C3" w14:textId="5A8C2731" w:rsidR="008C1592" w:rsidRPr="00B27DB5" w:rsidRDefault="00291BCF" w:rsidP="00B27DB5">
      <w:r w:rsidRPr="00291BCF">
        <w:rPr>
          <w:noProof/>
        </w:rPr>
        <w:drawing>
          <wp:inline distT="0" distB="0" distL="0" distR="0" wp14:anchorId="4DC873CB" wp14:editId="6CBF4363">
            <wp:extent cx="6410325" cy="8417598"/>
            <wp:effectExtent l="0" t="0" r="0" b="254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18799" cy="8428725"/>
                    </a:xfrm>
                    <a:prstGeom prst="rect">
                      <a:avLst/>
                    </a:prstGeom>
                  </pic:spPr>
                </pic:pic>
              </a:graphicData>
            </a:graphic>
          </wp:inline>
        </w:drawing>
      </w:r>
    </w:p>
    <w:p w14:paraId="5ABA12B4" w14:textId="0089271A" w:rsidR="00B27DB5" w:rsidRDefault="00B27DB5" w:rsidP="008C1592">
      <w:pPr>
        <w:pStyle w:val="BodyText"/>
        <w:ind w:left="120"/>
        <w:rPr>
          <w:b/>
          <w:bCs/>
        </w:rPr>
      </w:pPr>
      <w:r>
        <w:rPr>
          <w:b/>
          <w:bCs/>
        </w:rPr>
        <w:t xml:space="preserve">                    </w:t>
      </w:r>
    </w:p>
    <w:p w14:paraId="28ADC6EC" w14:textId="73CC3377" w:rsidR="00291BCF" w:rsidRDefault="00291BCF" w:rsidP="008C1592">
      <w:pPr>
        <w:pStyle w:val="BodyText"/>
        <w:ind w:left="120"/>
        <w:rPr>
          <w:b/>
          <w:bCs/>
        </w:rPr>
      </w:pPr>
    </w:p>
    <w:p w14:paraId="7BDF5B58" w14:textId="6FEB1B43" w:rsidR="00291BCF" w:rsidRDefault="00291BCF" w:rsidP="008C1592">
      <w:pPr>
        <w:pStyle w:val="BodyText"/>
        <w:ind w:left="120"/>
        <w:rPr>
          <w:b/>
          <w:bCs/>
        </w:rPr>
      </w:pPr>
      <w:r w:rsidRPr="00291BCF">
        <w:rPr>
          <w:b/>
          <w:bCs/>
          <w:noProof/>
        </w:rPr>
        <w:drawing>
          <wp:inline distT="0" distB="0" distL="0" distR="0" wp14:anchorId="2981CDB5" wp14:editId="0A2656B7">
            <wp:extent cx="6057900" cy="3659339"/>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71828" cy="3667752"/>
                    </a:xfrm>
                    <a:prstGeom prst="rect">
                      <a:avLst/>
                    </a:prstGeom>
                  </pic:spPr>
                </pic:pic>
              </a:graphicData>
            </a:graphic>
          </wp:inline>
        </w:drawing>
      </w:r>
    </w:p>
    <w:p w14:paraId="7B62899D" w14:textId="77777777" w:rsidR="00045F26" w:rsidRDefault="00B27DB5" w:rsidP="00B27DB5">
      <w:pPr>
        <w:pStyle w:val="BodyText"/>
        <w:ind w:firstLine="720"/>
        <w:rPr>
          <w:b/>
          <w:bCs/>
        </w:rPr>
      </w:pPr>
      <w:r>
        <w:rPr>
          <w:b/>
          <w:bCs/>
        </w:rPr>
        <w:t xml:space="preserve">     </w:t>
      </w:r>
    </w:p>
    <w:p w14:paraId="2F6C6865" w14:textId="1B8D5E4F" w:rsidR="008C1592" w:rsidRPr="008C1592" w:rsidRDefault="00926F7B" w:rsidP="00B27DB5">
      <w:pPr>
        <w:pStyle w:val="BodyText"/>
        <w:ind w:firstLine="720"/>
        <w:rPr>
          <w:b/>
          <w:bCs/>
        </w:rPr>
      </w:pPr>
      <w:r>
        <w:rPr>
          <w:b/>
          <w:bCs/>
        </w:rPr>
        <w:t xml:space="preserve">                </w:t>
      </w:r>
      <w:r w:rsidR="008C1592" w:rsidRPr="008C1592">
        <w:rPr>
          <w:b/>
          <w:bCs/>
        </w:rPr>
        <w:t>E-R diagram shows database of</w:t>
      </w:r>
      <w:r w:rsidR="00B27DB5">
        <w:rPr>
          <w:b/>
          <w:bCs/>
        </w:rPr>
        <w:t xml:space="preserve"> </w:t>
      </w:r>
      <w:r w:rsidR="000963CB">
        <w:rPr>
          <w:b/>
          <w:bCs/>
        </w:rPr>
        <w:t xml:space="preserve">Medcare </w:t>
      </w:r>
      <w:r w:rsidR="008C1592" w:rsidRPr="008C1592">
        <w:rPr>
          <w:b/>
          <w:bCs/>
        </w:rPr>
        <w:t xml:space="preserve">  </w:t>
      </w:r>
    </w:p>
    <w:p w14:paraId="6CEDBED5" w14:textId="77777777" w:rsidR="008C1592" w:rsidRPr="008C1592" w:rsidRDefault="008C1592" w:rsidP="008C1592">
      <w:pPr>
        <w:sectPr w:rsidR="008C1592" w:rsidRPr="008C1592">
          <w:footerReference w:type="default" r:id="rId17"/>
          <w:pgSz w:w="11900" w:h="16840"/>
          <w:pgMar w:top="1320" w:right="1020" w:bottom="1220" w:left="1340" w:header="720" w:footer="1034" w:gutter="0"/>
          <w:cols w:space="720"/>
        </w:sectPr>
      </w:pPr>
    </w:p>
    <w:p w14:paraId="77BEF0E7" w14:textId="77777777" w:rsidR="001F55F9" w:rsidRDefault="00531A8C" w:rsidP="008C1592">
      <w:pPr>
        <w:rPr>
          <w:b/>
          <w:bCs/>
          <w:sz w:val="28"/>
          <w:szCs w:val="28"/>
        </w:rPr>
      </w:pPr>
      <w:r w:rsidRPr="008C1592">
        <w:rPr>
          <w:b/>
          <w:bCs/>
          <w:sz w:val="28"/>
          <w:szCs w:val="28"/>
        </w:rPr>
        <w:lastRenderedPageBreak/>
        <w:t>8. Snapshots</w:t>
      </w:r>
      <w:r w:rsidR="008C1592" w:rsidRPr="008C1592">
        <w:rPr>
          <w:b/>
          <w:bCs/>
          <w:sz w:val="28"/>
          <w:szCs w:val="28"/>
        </w:rPr>
        <w:t>:</w:t>
      </w:r>
    </w:p>
    <w:p w14:paraId="732CD41D" w14:textId="77777777" w:rsidR="008C1592" w:rsidRDefault="008C1592" w:rsidP="008C1592">
      <w:pPr>
        <w:rPr>
          <w:b/>
          <w:bCs/>
          <w:sz w:val="28"/>
          <w:szCs w:val="28"/>
        </w:rPr>
      </w:pPr>
    </w:p>
    <w:p w14:paraId="19D242AA" w14:textId="77777777" w:rsidR="008C1592" w:rsidRPr="002833D0" w:rsidRDefault="00DB6D2D" w:rsidP="008C1592">
      <w:pPr>
        <w:spacing w:before="90"/>
        <w:rPr>
          <w:b/>
          <w:sz w:val="28"/>
          <w:szCs w:val="28"/>
        </w:rPr>
      </w:pPr>
      <w:r w:rsidRPr="002833D0">
        <w:rPr>
          <w:b/>
          <w:sz w:val="28"/>
          <w:szCs w:val="28"/>
        </w:rPr>
        <w:t xml:space="preserve">8.1 </w:t>
      </w:r>
      <w:r w:rsidR="008C1592" w:rsidRPr="002833D0">
        <w:rPr>
          <w:b/>
          <w:sz w:val="28"/>
          <w:szCs w:val="28"/>
        </w:rPr>
        <w:t>Home Page:</w:t>
      </w:r>
    </w:p>
    <w:p w14:paraId="32543D6A" w14:textId="77777777" w:rsidR="002833D0" w:rsidRPr="002833D0" w:rsidRDefault="002833D0" w:rsidP="008C1592">
      <w:pPr>
        <w:spacing w:before="90"/>
        <w:rPr>
          <w:b/>
          <w:sz w:val="24"/>
          <w:szCs w:val="24"/>
        </w:rPr>
      </w:pPr>
    </w:p>
    <w:p w14:paraId="64C4D430" w14:textId="56C00539" w:rsidR="008C1592" w:rsidRPr="002833D0" w:rsidRDefault="00644762" w:rsidP="008C1592">
      <w:pPr>
        <w:rPr>
          <w:b/>
          <w:bCs/>
          <w:sz w:val="24"/>
          <w:szCs w:val="24"/>
        </w:rPr>
      </w:pPr>
      <w:r>
        <w:rPr>
          <w:sz w:val="24"/>
          <w:szCs w:val="24"/>
        </w:rPr>
        <w:t>Following snapshot shows the H</w:t>
      </w:r>
      <w:r w:rsidR="008C1592" w:rsidRPr="002833D0">
        <w:rPr>
          <w:sz w:val="24"/>
          <w:szCs w:val="24"/>
        </w:rPr>
        <w:t xml:space="preserve">ome page for </w:t>
      </w:r>
      <w:r w:rsidR="009E7867">
        <w:rPr>
          <w:sz w:val="24"/>
          <w:szCs w:val="24"/>
        </w:rPr>
        <w:t>Medcare</w:t>
      </w:r>
    </w:p>
    <w:p w14:paraId="6E0D169E" w14:textId="77777777" w:rsidR="008C1592" w:rsidRDefault="008C1592" w:rsidP="008C1592">
      <w:pPr>
        <w:rPr>
          <w:b/>
          <w:bCs/>
          <w:sz w:val="28"/>
          <w:szCs w:val="28"/>
        </w:rPr>
      </w:pPr>
    </w:p>
    <w:p w14:paraId="07299BCB" w14:textId="2C361F52" w:rsidR="008C1592" w:rsidRDefault="009E7867" w:rsidP="008C1592">
      <w:pPr>
        <w:rPr>
          <w:b/>
          <w:bCs/>
          <w:sz w:val="28"/>
          <w:szCs w:val="28"/>
        </w:rPr>
      </w:pPr>
      <w:r>
        <w:rPr>
          <w:noProof/>
        </w:rPr>
        <w:drawing>
          <wp:inline distT="0" distB="0" distL="0" distR="0" wp14:anchorId="19F874AC" wp14:editId="4DCF17EF">
            <wp:extent cx="6057900" cy="261175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57900" cy="2611755"/>
                    </a:xfrm>
                    <a:prstGeom prst="rect">
                      <a:avLst/>
                    </a:prstGeom>
                    <a:noFill/>
                    <a:ln>
                      <a:noFill/>
                    </a:ln>
                  </pic:spPr>
                </pic:pic>
              </a:graphicData>
            </a:graphic>
          </wp:inline>
        </w:drawing>
      </w:r>
    </w:p>
    <w:p w14:paraId="624A7FE7" w14:textId="1F955205" w:rsidR="008C1592" w:rsidRDefault="008C1592" w:rsidP="008C1592">
      <w:pPr>
        <w:rPr>
          <w:b/>
          <w:bCs/>
          <w:sz w:val="28"/>
          <w:szCs w:val="28"/>
        </w:rPr>
      </w:pPr>
    </w:p>
    <w:p w14:paraId="5F19B3DB" w14:textId="77777777" w:rsidR="005A0414" w:rsidRDefault="005A0414" w:rsidP="008C1592">
      <w:pPr>
        <w:rPr>
          <w:b/>
          <w:bCs/>
          <w:sz w:val="28"/>
          <w:szCs w:val="28"/>
        </w:rPr>
      </w:pPr>
    </w:p>
    <w:p w14:paraId="7815CAD2" w14:textId="77777777" w:rsidR="005A0414" w:rsidRPr="002833D0" w:rsidRDefault="005A0414" w:rsidP="005A0414">
      <w:pPr>
        <w:pStyle w:val="BodyText"/>
        <w:spacing w:before="216"/>
        <w:ind w:left="120"/>
      </w:pPr>
      <w:r w:rsidRPr="002833D0">
        <w:t>This page contains following controls</w:t>
      </w:r>
    </w:p>
    <w:p w14:paraId="7712DA90" w14:textId="77777777" w:rsidR="005A0414" w:rsidRPr="002833D0" w:rsidRDefault="002833D0" w:rsidP="005A0414">
      <w:pPr>
        <w:pStyle w:val="ListParagraph"/>
        <w:numPr>
          <w:ilvl w:val="0"/>
          <w:numId w:val="5"/>
        </w:numPr>
        <w:tabs>
          <w:tab w:val="left" w:pos="839"/>
          <w:tab w:val="left" w:pos="840"/>
        </w:tabs>
        <w:spacing w:before="158"/>
        <w:ind w:left="840" w:hanging="720"/>
        <w:rPr>
          <w:sz w:val="24"/>
          <w:szCs w:val="24"/>
        </w:rPr>
      </w:pPr>
      <w:r w:rsidRPr="002833D0">
        <w:rPr>
          <w:sz w:val="24"/>
          <w:szCs w:val="24"/>
        </w:rPr>
        <w:t>Home</w:t>
      </w:r>
    </w:p>
    <w:p w14:paraId="2957C551" w14:textId="4F44AE9D" w:rsidR="005A0414" w:rsidRPr="002833D0" w:rsidRDefault="009E7867" w:rsidP="005A0414">
      <w:pPr>
        <w:pStyle w:val="ListParagraph"/>
        <w:numPr>
          <w:ilvl w:val="0"/>
          <w:numId w:val="5"/>
        </w:numPr>
        <w:tabs>
          <w:tab w:val="left" w:pos="839"/>
          <w:tab w:val="left" w:pos="840"/>
        </w:tabs>
        <w:spacing w:before="169"/>
        <w:ind w:left="840" w:hanging="720"/>
        <w:rPr>
          <w:sz w:val="24"/>
          <w:szCs w:val="24"/>
        </w:rPr>
      </w:pPr>
      <w:r>
        <w:rPr>
          <w:sz w:val="24"/>
          <w:szCs w:val="24"/>
        </w:rPr>
        <w:t>Blogs</w:t>
      </w:r>
    </w:p>
    <w:p w14:paraId="273989C5" w14:textId="685E8D51" w:rsidR="002833D0" w:rsidRPr="002833D0" w:rsidRDefault="009E7867" w:rsidP="005A0414">
      <w:pPr>
        <w:pStyle w:val="ListParagraph"/>
        <w:numPr>
          <w:ilvl w:val="0"/>
          <w:numId w:val="5"/>
        </w:numPr>
        <w:tabs>
          <w:tab w:val="left" w:pos="839"/>
          <w:tab w:val="left" w:pos="840"/>
        </w:tabs>
        <w:spacing w:before="169"/>
        <w:ind w:left="840" w:hanging="720"/>
        <w:rPr>
          <w:sz w:val="24"/>
          <w:szCs w:val="24"/>
        </w:rPr>
      </w:pPr>
      <w:r>
        <w:rPr>
          <w:sz w:val="24"/>
          <w:szCs w:val="24"/>
        </w:rPr>
        <w:t>Get Insurance</w:t>
      </w:r>
    </w:p>
    <w:p w14:paraId="260ABD1E" w14:textId="5201E6E4" w:rsidR="00045F26" w:rsidRPr="002833D0" w:rsidRDefault="00045F26" w:rsidP="005A0414">
      <w:pPr>
        <w:pStyle w:val="ListParagraph"/>
        <w:numPr>
          <w:ilvl w:val="0"/>
          <w:numId w:val="5"/>
        </w:numPr>
        <w:tabs>
          <w:tab w:val="left" w:pos="839"/>
          <w:tab w:val="left" w:pos="840"/>
        </w:tabs>
        <w:spacing w:before="169"/>
        <w:ind w:left="840" w:hanging="720"/>
        <w:rPr>
          <w:sz w:val="24"/>
          <w:szCs w:val="24"/>
        </w:rPr>
      </w:pPr>
      <w:r>
        <w:rPr>
          <w:sz w:val="24"/>
          <w:szCs w:val="24"/>
        </w:rPr>
        <w:t>Login</w:t>
      </w:r>
    </w:p>
    <w:p w14:paraId="4048A2D3" w14:textId="77777777" w:rsidR="00DB6D2D" w:rsidRPr="002833D0" w:rsidRDefault="00DB6D2D" w:rsidP="008C1592">
      <w:pPr>
        <w:rPr>
          <w:b/>
          <w:bCs/>
          <w:sz w:val="24"/>
          <w:szCs w:val="24"/>
        </w:rPr>
      </w:pPr>
    </w:p>
    <w:p w14:paraId="3D9B56C3" w14:textId="77777777" w:rsidR="00DB6D2D" w:rsidRPr="002833D0" w:rsidRDefault="00DB6D2D" w:rsidP="002833D0">
      <w:pPr>
        <w:pStyle w:val="BodyText"/>
        <w:spacing w:before="175" w:line="276" w:lineRule="auto"/>
        <w:ind w:left="120" w:right="115"/>
        <w:jc w:val="both"/>
        <w:sectPr w:rsidR="00DB6D2D" w:rsidRPr="002833D0">
          <w:pgSz w:w="11900" w:h="16840"/>
          <w:pgMar w:top="1320" w:right="1020" w:bottom="1220" w:left="1340" w:header="720" w:footer="1034" w:gutter="0"/>
          <w:cols w:space="720"/>
        </w:sectPr>
      </w:pPr>
    </w:p>
    <w:p w14:paraId="0B5C5614" w14:textId="58287D40" w:rsidR="00DB6D2D" w:rsidRDefault="00DB6D2D" w:rsidP="002833D0">
      <w:pPr>
        <w:tabs>
          <w:tab w:val="left" w:pos="1039"/>
        </w:tabs>
        <w:rPr>
          <w:b/>
          <w:sz w:val="24"/>
        </w:rPr>
      </w:pPr>
      <w:r w:rsidRPr="00DB6D2D">
        <w:rPr>
          <w:b/>
          <w:bCs/>
          <w:sz w:val="28"/>
        </w:rPr>
        <w:lastRenderedPageBreak/>
        <w:t xml:space="preserve">8.2 </w:t>
      </w:r>
      <w:r w:rsidR="009E7867">
        <w:rPr>
          <w:b/>
          <w:bCs/>
          <w:sz w:val="28"/>
        </w:rPr>
        <w:t>Insurance Home</w:t>
      </w:r>
    </w:p>
    <w:p w14:paraId="705EEB92" w14:textId="77777777" w:rsidR="00DB6D2D" w:rsidRDefault="00DB6D2D" w:rsidP="00DB6D2D">
      <w:pPr>
        <w:rPr>
          <w:b/>
          <w:bCs/>
          <w:sz w:val="28"/>
          <w:szCs w:val="28"/>
        </w:rPr>
      </w:pPr>
    </w:p>
    <w:p w14:paraId="0480239F" w14:textId="6D74AF42" w:rsidR="00DB6D2D" w:rsidRDefault="009E7867" w:rsidP="00DB6D2D">
      <w:pPr>
        <w:tabs>
          <w:tab w:val="left" w:pos="1039"/>
        </w:tabs>
        <w:rPr>
          <w:sz w:val="28"/>
        </w:rPr>
      </w:pPr>
      <w:r>
        <w:rPr>
          <w:noProof/>
        </w:rPr>
        <w:drawing>
          <wp:inline distT="0" distB="0" distL="0" distR="0" wp14:anchorId="7D11E9FE" wp14:editId="627965A9">
            <wp:extent cx="6057900" cy="354393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57900" cy="3543935"/>
                    </a:xfrm>
                    <a:prstGeom prst="rect">
                      <a:avLst/>
                    </a:prstGeom>
                    <a:noFill/>
                    <a:ln>
                      <a:noFill/>
                    </a:ln>
                  </pic:spPr>
                </pic:pic>
              </a:graphicData>
            </a:graphic>
          </wp:inline>
        </w:drawing>
      </w:r>
    </w:p>
    <w:p w14:paraId="42E34DAC" w14:textId="77777777" w:rsidR="002833D0" w:rsidRDefault="002833D0" w:rsidP="00DB6D2D">
      <w:pPr>
        <w:tabs>
          <w:tab w:val="left" w:pos="1039"/>
        </w:tabs>
        <w:rPr>
          <w:sz w:val="28"/>
        </w:rPr>
      </w:pPr>
    </w:p>
    <w:p w14:paraId="7CECA48F" w14:textId="77777777" w:rsidR="00DB6D2D" w:rsidRDefault="00DB6D2D" w:rsidP="00DB6D2D">
      <w:pPr>
        <w:tabs>
          <w:tab w:val="left" w:pos="1039"/>
        </w:tabs>
        <w:rPr>
          <w:sz w:val="28"/>
        </w:rPr>
      </w:pPr>
    </w:p>
    <w:p w14:paraId="525D33C4" w14:textId="1C2F16E3" w:rsidR="00AB2699" w:rsidRDefault="00AB2699" w:rsidP="00AB2699">
      <w:pPr>
        <w:tabs>
          <w:tab w:val="left" w:pos="1039"/>
        </w:tabs>
        <w:rPr>
          <w:b/>
          <w:sz w:val="24"/>
        </w:rPr>
      </w:pPr>
      <w:r w:rsidRPr="00DB6D2D">
        <w:rPr>
          <w:b/>
          <w:bCs/>
          <w:sz w:val="28"/>
        </w:rPr>
        <w:t>8.</w:t>
      </w:r>
      <w:r w:rsidR="002924BB">
        <w:rPr>
          <w:b/>
          <w:bCs/>
          <w:sz w:val="28"/>
        </w:rPr>
        <w:t>2.1</w:t>
      </w:r>
      <w:r w:rsidRPr="00DB6D2D">
        <w:rPr>
          <w:b/>
          <w:bCs/>
          <w:sz w:val="28"/>
        </w:rPr>
        <w:t xml:space="preserve"> </w:t>
      </w:r>
      <w:r w:rsidR="001D0201">
        <w:rPr>
          <w:b/>
          <w:bCs/>
          <w:sz w:val="28"/>
        </w:rPr>
        <w:t>Insurance Registration</w:t>
      </w:r>
    </w:p>
    <w:p w14:paraId="3836F605" w14:textId="07FE3B6A" w:rsidR="002833D0" w:rsidRDefault="002833D0" w:rsidP="00DB6D2D">
      <w:pPr>
        <w:tabs>
          <w:tab w:val="left" w:pos="1039"/>
        </w:tabs>
        <w:rPr>
          <w:sz w:val="28"/>
        </w:rPr>
      </w:pPr>
    </w:p>
    <w:p w14:paraId="5C97C968" w14:textId="77777777" w:rsidR="00AB2699" w:rsidRDefault="00AB2699" w:rsidP="00DB6D2D">
      <w:pPr>
        <w:tabs>
          <w:tab w:val="left" w:pos="1039"/>
        </w:tabs>
        <w:rPr>
          <w:sz w:val="28"/>
        </w:rPr>
      </w:pPr>
    </w:p>
    <w:p w14:paraId="46168781" w14:textId="46A91C4B" w:rsidR="00AB2699" w:rsidRDefault="001D0201" w:rsidP="001D0201">
      <w:pPr>
        <w:rPr>
          <w:sz w:val="28"/>
        </w:rPr>
      </w:pPr>
      <w:r>
        <w:rPr>
          <w:noProof/>
        </w:rPr>
        <w:drawing>
          <wp:inline distT="0" distB="0" distL="0" distR="0" wp14:anchorId="4B94F377" wp14:editId="7E136934">
            <wp:extent cx="6057900" cy="286004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57900" cy="2860040"/>
                    </a:xfrm>
                    <a:prstGeom prst="rect">
                      <a:avLst/>
                    </a:prstGeom>
                    <a:noFill/>
                    <a:ln>
                      <a:noFill/>
                    </a:ln>
                  </pic:spPr>
                </pic:pic>
              </a:graphicData>
            </a:graphic>
          </wp:inline>
        </w:drawing>
      </w:r>
    </w:p>
    <w:p w14:paraId="11E5ADCE" w14:textId="77777777" w:rsidR="00AB2699" w:rsidRDefault="00AB2699" w:rsidP="00DB6D2D">
      <w:pPr>
        <w:tabs>
          <w:tab w:val="left" w:pos="1039"/>
        </w:tabs>
        <w:rPr>
          <w:sz w:val="28"/>
        </w:rPr>
      </w:pPr>
    </w:p>
    <w:p w14:paraId="33497E7F" w14:textId="5E38B2B5" w:rsidR="00AB2699" w:rsidRPr="00DB6D2D" w:rsidRDefault="00AB2699" w:rsidP="00DB6D2D">
      <w:pPr>
        <w:tabs>
          <w:tab w:val="left" w:pos="1039"/>
        </w:tabs>
        <w:rPr>
          <w:sz w:val="28"/>
        </w:rPr>
        <w:sectPr w:rsidR="00AB2699" w:rsidRPr="00DB6D2D">
          <w:footerReference w:type="default" r:id="rId21"/>
          <w:pgSz w:w="11900" w:h="16840"/>
          <w:pgMar w:top="1320" w:right="1020" w:bottom="1220" w:left="1340" w:header="720" w:footer="1034" w:gutter="0"/>
          <w:cols w:space="720"/>
        </w:sectPr>
      </w:pPr>
    </w:p>
    <w:p w14:paraId="25B2D794" w14:textId="39614686" w:rsidR="00DB6D2D" w:rsidRDefault="00AB2699" w:rsidP="00DB6D2D">
      <w:pPr>
        <w:rPr>
          <w:b/>
          <w:sz w:val="24"/>
        </w:rPr>
      </w:pPr>
      <w:r w:rsidRPr="00DB6D2D">
        <w:rPr>
          <w:b/>
          <w:bCs/>
          <w:sz w:val="28"/>
        </w:rPr>
        <w:lastRenderedPageBreak/>
        <w:t>8.</w:t>
      </w:r>
      <w:r w:rsidR="002924BB">
        <w:rPr>
          <w:b/>
          <w:bCs/>
          <w:sz w:val="28"/>
        </w:rPr>
        <w:t>3</w:t>
      </w:r>
      <w:r w:rsidRPr="00DB6D2D">
        <w:rPr>
          <w:b/>
          <w:bCs/>
          <w:sz w:val="28"/>
        </w:rPr>
        <w:t xml:space="preserve"> </w:t>
      </w:r>
      <w:r w:rsidR="001D0201">
        <w:rPr>
          <w:b/>
          <w:bCs/>
          <w:sz w:val="28"/>
        </w:rPr>
        <w:t>Patient Home</w:t>
      </w:r>
    </w:p>
    <w:p w14:paraId="70BE9EB1" w14:textId="085DD2AC" w:rsidR="00045F26" w:rsidRPr="00AB2699" w:rsidRDefault="00DB6D2D" w:rsidP="00AB2699">
      <w:pPr>
        <w:rPr>
          <w:sz w:val="28"/>
        </w:rPr>
      </w:pPr>
      <w:r>
        <w:rPr>
          <w:sz w:val="28"/>
        </w:rPr>
        <w:tab/>
      </w:r>
    </w:p>
    <w:p w14:paraId="37A90081" w14:textId="2584BFCB" w:rsidR="002833D0" w:rsidRPr="002833D0" w:rsidRDefault="002833D0" w:rsidP="002833D0">
      <w:pPr>
        <w:tabs>
          <w:tab w:val="left" w:pos="1039"/>
        </w:tabs>
        <w:rPr>
          <w:b/>
          <w:sz w:val="24"/>
          <w:szCs w:val="24"/>
        </w:rPr>
      </w:pPr>
    </w:p>
    <w:p w14:paraId="5FCDDFED" w14:textId="7D2FCD0F" w:rsidR="00AB2699" w:rsidRDefault="001D0201" w:rsidP="0081147B">
      <w:pPr>
        <w:rPr>
          <w:sz w:val="10"/>
        </w:rPr>
      </w:pPr>
      <w:r>
        <w:rPr>
          <w:noProof/>
        </w:rPr>
        <w:drawing>
          <wp:inline distT="0" distB="0" distL="0" distR="0" wp14:anchorId="0924BAE4" wp14:editId="062F020D">
            <wp:extent cx="6057900" cy="1861185"/>
            <wp:effectExtent l="0" t="0" r="0" b="571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57900" cy="1861185"/>
                    </a:xfrm>
                    <a:prstGeom prst="rect">
                      <a:avLst/>
                    </a:prstGeom>
                    <a:noFill/>
                    <a:ln>
                      <a:noFill/>
                    </a:ln>
                  </pic:spPr>
                </pic:pic>
              </a:graphicData>
            </a:graphic>
          </wp:inline>
        </w:drawing>
      </w:r>
    </w:p>
    <w:p w14:paraId="43C5E71B" w14:textId="77777777" w:rsidR="00AB2699" w:rsidRDefault="00AB2699" w:rsidP="0081147B">
      <w:pPr>
        <w:rPr>
          <w:sz w:val="10"/>
        </w:rPr>
      </w:pPr>
    </w:p>
    <w:p w14:paraId="1A3FCEDA" w14:textId="77777777" w:rsidR="00AB2699" w:rsidRDefault="00AB2699" w:rsidP="0081147B">
      <w:pPr>
        <w:rPr>
          <w:sz w:val="10"/>
        </w:rPr>
      </w:pPr>
    </w:p>
    <w:p w14:paraId="261879FA" w14:textId="77777777" w:rsidR="00AB2699" w:rsidRDefault="00AB2699" w:rsidP="0081147B">
      <w:pPr>
        <w:rPr>
          <w:b/>
          <w:bCs/>
          <w:sz w:val="28"/>
        </w:rPr>
      </w:pPr>
    </w:p>
    <w:p w14:paraId="31061AB1" w14:textId="77777777" w:rsidR="00126F98" w:rsidRDefault="00126F98" w:rsidP="0081147B">
      <w:pPr>
        <w:rPr>
          <w:b/>
          <w:bCs/>
          <w:sz w:val="28"/>
        </w:rPr>
      </w:pPr>
    </w:p>
    <w:p w14:paraId="140C3F5E" w14:textId="33EDFB40" w:rsidR="00AB2699" w:rsidRDefault="00AB2699" w:rsidP="0081147B">
      <w:pPr>
        <w:rPr>
          <w:sz w:val="10"/>
        </w:rPr>
      </w:pPr>
      <w:r w:rsidRPr="00DB6D2D">
        <w:rPr>
          <w:b/>
          <w:bCs/>
          <w:sz w:val="28"/>
        </w:rPr>
        <w:t>8.</w:t>
      </w:r>
      <w:r w:rsidR="002924BB">
        <w:rPr>
          <w:b/>
          <w:bCs/>
          <w:sz w:val="28"/>
        </w:rPr>
        <w:t>3.1</w:t>
      </w:r>
      <w:r w:rsidRPr="00DB6D2D">
        <w:rPr>
          <w:b/>
          <w:bCs/>
          <w:sz w:val="28"/>
        </w:rPr>
        <w:t xml:space="preserve"> </w:t>
      </w:r>
      <w:r w:rsidR="001D0201">
        <w:rPr>
          <w:b/>
          <w:bCs/>
          <w:sz w:val="28"/>
        </w:rPr>
        <w:t>Hospital Page</w:t>
      </w:r>
      <w:r>
        <w:rPr>
          <w:sz w:val="10"/>
        </w:rPr>
        <w:t xml:space="preserve"> </w:t>
      </w:r>
    </w:p>
    <w:p w14:paraId="39E144C0" w14:textId="77777777" w:rsidR="00AB2699" w:rsidRDefault="00AB2699" w:rsidP="0081147B">
      <w:pPr>
        <w:rPr>
          <w:sz w:val="10"/>
        </w:rPr>
      </w:pPr>
    </w:p>
    <w:p w14:paraId="12174EDF" w14:textId="77777777" w:rsidR="00AB2699" w:rsidRDefault="00AB2699" w:rsidP="0081147B">
      <w:pPr>
        <w:rPr>
          <w:sz w:val="10"/>
        </w:rPr>
      </w:pPr>
    </w:p>
    <w:p w14:paraId="5D81087E" w14:textId="77777777" w:rsidR="00AB2699" w:rsidRDefault="00AB2699" w:rsidP="0081147B">
      <w:pPr>
        <w:rPr>
          <w:sz w:val="10"/>
        </w:rPr>
      </w:pPr>
    </w:p>
    <w:p w14:paraId="3A2FBE5D" w14:textId="77777777" w:rsidR="00AB2699" w:rsidRDefault="00AB2699" w:rsidP="0081147B">
      <w:pPr>
        <w:rPr>
          <w:sz w:val="10"/>
        </w:rPr>
      </w:pPr>
    </w:p>
    <w:p w14:paraId="69852350" w14:textId="6EF28C95" w:rsidR="00AB71DC" w:rsidRPr="0081147B" w:rsidRDefault="001D0201" w:rsidP="0081147B">
      <w:pPr>
        <w:rPr>
          <w:sz w:val="28"/>
        </w:rPr>
      </w:pPr>
      <w:r>
        <w:rPr>
          <w:noProof/>
        </w:rPr>
        <w:drawing>
          <wp:inline distT="0" distB="0" distL="0" distR="0" wp14:anchorId="2F74160C" wp14:editId="39330F85">
            <wp:extent cx="6057900" cy="280606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7900" cy="2806065"/>
                    </a:xfrm>
                    <a:prstGeom prst="rect">
                      <a:avLst/>
                    </a:prstGeom>
                    <a:noFill/>
                    <a:ln>
                      <a:noFill/>
                    </a:ln>
                  </pic:spPr>
                </pic:pic>
              </a:graphicData>
            </a:graphic>
          </wp:inline>
        </w:drawing>
      </w:r>
      <w:r w:rsidR="00AB71DC">
        <w:rPr>
          <w:sz w:val="10"/>
        </w:rPr>
        <w:br w:type="page"/>
      </w:r>
    </w:p>
    <w:p w14:paraId="33A894B9" w14:textId="77777777" w:rsidR="00AB71DC" w:rsidRDefault="00AB71DC" w:rsidP="00DB6D2D">
      <w:pPr>
        <w:rPr>
          <w:sz w:val="10"/>
        </w:rPr>
      </w:pPr>
    </w:p>
    <w:p w14:paraId="00C0EE0F" w14:textId="38BD054A" w:rsidR="00AB2699" w:rsidRDefault="002833D0" w:rsidP="00AB2699">
      <w:pPr>
        <w:rPr>
          <w:sz w:val="10"/>
        </w:rPr>
      </w:pPr>
      <w:r>
        <w:rPr>
          <w:b/>
          <w:bCs/>
          <w:sz w:val="28"/>
        </w:rPr>
        <w:t xml:space="preserve">  </w:t>
      </w:r>
      <w:r w:rsidR="00045F26">
        <w:rPr>
          <w:b/>
          <w:bCs/>
          <w:sz w:val="28"/>
        </w:rPr>
        <w:t xml:space="preserve">     </w:t>
      </w:r>
      <w:r w:rsidR="00AB2699" w:rsidRPr="00DB6D2D">
        <w:rPr>
          <w:b/>
          <w:bCs/>
          <w:sz w:val="28"/>
        </w:rPr>
        <w:t>8.</w:t>
      </w:r>
      <w:r w:rsidR="002924BB">
        <w:rPr>
          <w:b/>
          <w:bCs/>
          <w:sz w:val="28"/>
        </w:rPr>
        <w:t>3.1.1</w:t>
      </w:r>
      <w:r w:rsidR="00AB2699" w:rsidRPr="00DB6D2D">
        <w:rPr>
          <w:b/>
          <w:bCs/>
          <w:sz w:val="28"/>
        </w:rPr>
        <w:t xml:space="preserve"> </w:t>
      </w:r>
      <w:r w:rsidR="001D0201">
        <w:rPr>
          <w:b/>
          <w:bCs/>
          <w:sz w:val="28"/>
        </w:rPr>
        <w:t>Doctors page</w:t>
      </w:r>
      <w:r w:rsidR="00AB2699">
        <w:rPr>
          <w:sz w:val="10"/>
        </w:rPr>
        <w:t xml:space="preserve"> </w:t>
      </w:r>
    </w:p>
    <w:p w14:paraId="090CE96A" w14:textId="77777777" w:rsidR="00AB2699" w:rsidRDefault="00AB2699" w:rsidP="00AB2699">
      <w:pPr>
        <w:rPr>
          <w:sz w:val="10"/>
        </w:rPr>
      </w:pPr>
    </w:p>
    <w:p w14:paraId="4F633AE8" w14:textId="77777777" w:rsidR="00AB2699" w:rsidRDefault="00AB2699" w:rsidP="00AB2699">
      <w:pPr>
        <w:rPr>
          <w:sz w:val="10"/>
        </w:rPr>
      </w:pPr>
    </w:p>
    <w:p w14:paraId="2CD7C759" w14:textId="77777777" w:rsidR="00AB2699" w:rsidRDefault="00AB2699" w:rsidP="00AB2699">
      <w:pPr>
        <w:rPr>
          <w:sz w:val="10"/>
        </w:rPr>
      </w:pPr>
    </w:p>
    <w:p w14:paraId="6D077ED7" w14:textId="0B84770A" w:rsidR="00AB2699" w:rsidRDefault="002924BB" w:rsidP="00AB2699">
      <w:pPr>
        <w:rPr>
          <w:sz w:val="10"/>
        </w:rPr>
      </w:pPr>
      <w:r>
        <w:rPr>
          <w:noProof/>
        </w:rPr>
        <w:drawing>
          <wp:inline distT="0" distB="0" distL="0" distR="0" wp14:anchorId="23209793" wp14:editId="3231683D">
            <wp:extent cx="6057900" cy="2758440"/>
            <wp:effectExtent l="0" t="0" r="0" b="38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57900" cy="2758440"/>
                    </a:xfrm>
                    <a:prstGeom prst="rect">
                      <a:avLst/>
                    </a:prstGeom>
                    <a:noFill/>
                    <a:ln>
                      <a:noFill/>
                    </a:ln>
                  </pic:spPr>
                </pic:pic>
              </a:graphicData>
            </a:graphic>
          </wp:inline>
        </w:drawing>
      </w:r>
    </w:p>
    <w:p w14:paraId="5856399A" w14:textId="3CF00A74" w:rsidR="00045F26" w:rsidRDefault="00045F26" w:rsidP="00045F26">
      <w:pPr>
        <w:tabs>
          <w:tab w:val="left" w:pos="1039"/>
        </w:tabs>
        <w:rPr>
          <w:b/>
          <w:sz w:val="24"/>
        </w:rPr>
      </w:pPr>
    </w:p>
    <w:p w14:paraId="523AD1C4" w14:textId="77777777" w:rsidR="00126F98" w:rsidRDefault="00126F98" w:rsidP="002833D0">
      <w:pPr>
        <w:tabs>
          <w:tab w:val="left" w:pos="1039"/>
        </w:tabs>
        <w:rPr>
          <w:b/>
          <w:bCs/>
          <w:sz w:val="28"/>
        </w:rPr>
      </w:pPr>
    </w:p>
    <w:p w14:paraId="358E2166" w14:textId="77777777" w:rsidR="00126F98" w:rsidRDefault="00126F98" w:rsidP="002833D0">
      <w:pPr>
        <w:tabs>
          <w:tab w:val="left" w:pos="1039"/>
        </w:tabs>
        <w:rPr>
          <w:b/>
          <w:bCs/>
          <w:sz w:val="28"/>
        </w:rPr>
      </w:pPr>
    </w:p>
    <w:p w14:paraId="6B50264B" w14:textId="379F9BC8" w:rsidR="00292BBF" w:rsidRDefault="00AB2699" w:rsidP="002833D0">
      <w:pPr>
        <w:tabs>
          <w:tab w:val="left" w:pos="1039"/>
        </w:tabs>
        <w:rPr>
          <w:b/>
          <w:bCs/>
          <w:sz w:val="28"/>
        </w:rPr>
      </w:pPr>
      <w:r w:rsidRPr="00DB6D2D">
        <w:rPr>
          <w:b/>
          <w:bCs/>
          <w:sz w:val="28"/>
        </w:rPr>
        <w:t>8.</w:t>
      </w:r>
      <w:r w:rsidR="008E43C5">
        <w:rPr>
          <w:b/>
          <w:bCs/>
          <w:sz w:val="28"/>
        </w:rPr>
        <w:t>3.1.1.1</w:t>
      </w:r>
      <w:r w:rsidRPr="00DB6D2D">
        <w:rPr>
          <w:b/>
          <w:bCs/>
          <w:sz w:val="28"/>
        </w:rPr>
        <w:t xml:space="preserve"> </w:t>
      </w:r>
      <w:r w:rsidR="002924BB">
        <w:rPr>
          <w:b/>
          <w:bCs/>
          <w:sz w:val="28"/>
        </w:rPr>
        <w:t>Appointment Request Page</w:t>
      </w:r>
    </w:p>
    <w:p w14:paraId="13576E65" w14:textId="77777777" w:rsidR="002924BB" w:rsidRDefault="002924BB" w:rsidP="002833D0">
      <w:pPr>
        <w:tabs>
          <w:tab w:val="left" w:pos="1039"/>
        </w:tabs>
        <w:rPr>
          <w:b/>
          <w:bCs/>
          <w:sz w:val="28"/>
        </w:rPr>
      </w:pPr>
    </w:p>
    <w:p w14:paraId="4E63F554" w14:textId="061AAD4F" w:rsidR="002924BB" w:rsidRDefault="002924BB" w:rsidP="002833D0">
      <w:pPr>
        <w:tabs>
          <w:tab w:val="left" w:pos="1039"/>
        </w:tabs>
        <w:rPr>
          <w:b/>
          <w:bCs/>
          <w:sz w:val="28"/>
        </w:rPr>
      </w:pPr>
      <w:r>
        <w:rPr>
          <w:noProof/>
        </w:rPr>
        <w:drawing>
          <wp:inline distT="0" distB="0" distL="0" distR="0" wp14:anchorId="518E2C64" wp14:editId="3EFF4CE3">
            <wp:extent cx="6057900" cy="2794000"/>
            <wp:effectExtent l="0" t="0" r="0" b="63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57900" cy="2794000"/>
                    </a:xfrm>
                    <a:prstGeom prst="rect">
                      <a:avLst/>
                    </a:prstGeom>
                    <a:noFill/>
                    <a:ln>
                      <a:noFill/>
                    </a:ln>
                  </pic:spPr>
                </pic:pic>
              </a:graphicData>
            </a:graphic>
          </wp:inline>
        </w:drawing>
      </w:r>
    </w:p>
    <w:p w14:paraId="225B3B3D" w14:textId="77777777" w:rsidR="00AB2699" w:rsidRDefault="00AB2699" w:rsidP="002833D0">
      <w:pPr>
        <w:tabs>
          <w:tab w:val="left" w:pos="1039"/>
        </w:tabs>
        <w:rPr>
          <w:b/>
          <w:bCs/>
          <w:sz w:val="28"/>
        </w:rPr>
      </w:pPr>
    </w:p>
    <w:p w14:paraId="2738DF7F" w14:textId="77777777" w:rsidR="008E43C5" w:rsidRDefault="00126F98" w:rsidP="002833D0">
      <w:pPr>
        <w:tabs>
          <w:tab w:val="left" w:pos="1039"/>
        </w:tabs>
        <w:rPr>
          <w:b/>
          <w:bCs/>
        </w:rPr>
      </w:pPr>
      <w:r>
        <w:rPr>
          <w:b/>
          <w:bCs/>
        </w:rPr>
        <w:t xml:space="preserve"> </w:t>
      </w:r>
    </w:p>
    <w:p w14:paraId="585AB4CE" w14:textId="77777777" w:rsidR="008E43C5" w:rsidRDefault="008E43C5" w:rsidP="002833D0">
      <w:pPr>
        <w:tabs>
          <w:tab w:val="left" w:pos="1039"/>
        </w:tabs>
        <w:rPr>
          <w:b/>
          <w:bCs/>
        </w:rPr>
      </w:pPr>
    </w:p>
    <w:p w14:paraId="1A821E5E" w14:textId="77777777" w:rsidR="008E43C5" w:rsidRDefault="008E43C5" w:rsidP="002833D0">
      <w:pPr>
        <w:tabs>
          <w:tab w:val="left" w:pos="1039"/>
        </w:tabs>
        <w:rPr>
          <w:b/>
          <w:bCs/>
        </w:rPr>
      </w:pPr>
    </w:p>
    <w:p w14:paraId="2F64660A" w14:textId="77777777" w:rsidR="008E43C5" w:rsidRDefault="008E43C5" w:rsidP="002833D0">
      <w:pPr>
        <w:tabs>
          <w:tab w:val="left" w:pos="1039"/>
        </w:tabs>
        <w:rPr>
          <w:b/>
          <w:bCs/>
        </w:rPr>
      </w:pPr>
    </w:p>
    <w:p w14:paraId="7FB31E5E" w14:textId="77777777" w:rsidR="008E43C5" w:rsidRDefault="008E43C5" w:rsidP="002833D0">
      <w:pPr>
        <w:tabs>
          <w:tab w:val="left" w:pos="1039"/>
        </w:tabs>
        <w:rPr>
          <w:b/>
          <w:bCs/>
        </w:rPr>
      </w:pPr>
    </w:p>
    <w:p w14:paraId="5AB06971" w14:textId="77777777" w:rsidR="008E43C5" w:rsidRDefault="008E43C5" w:rsidP="002833D0">
      <w:pPr>
        <w:tabs>
          <w:tab w:val="left" w:pos="1039"/>
        </w:tabs>
        <w:rPr>
          <w:b/>
          <w:bCs/>
        </w:rPr>
      </w:pPr>
    </w:p>
    <w:p w14:paraId="2D588BBB" w14:textId="77777777" w:rsidR="008E43C5" w:rsidRDefault="008E43C5" w:rsidP="002833D0">
      <w:pPr>
        <w:tabs>
          <w:tab w:val="left" w:pos="1039"/>
        </w:tabs>
        <w:rPr>
          <w:b/>
          <w:bCs/>
        </w:rPr>
      </w:pPr>
    </w:p>
    <w:p w14:paraId="342E328C" w14:textId="77777777" w:rsidR="008E43C5" w:rsidRDefault="008E43C5" w:rsidP="002833D0">
      <w:pPr>
        <w:tabs>
          <w:tab w:val="left" w:pos="1039"/>
        </w:tabs>
        <w:rPr>
          <w:b/>
          <w:bCs/>
        </w:rPr>
      </w:pPr>
    </w:p>
    <w:p w14:paraId="5CFF0BDD" w14:textId="77777777" w:rsidR="008E43C5" w:rsidRDefault="008E43C5" w:rsidP="002833D0">
      <w:pPr>
        <w:tabs>
          <w:tab w:val="left" w:pos="1039"/>
        </w:tabs>
        <w:rPr>
          <w:b/>
          <w:bCs/>
        </w:rPr>
      </w:pPr>
    </w:p>
    <w:p w14:paraId="51B41B24" w14:textId="77777777" w:rsidR="008E43C5" w:rsidRDefault="008E43C5" w:rsidP="002833D0">
      <w:pPr>
        <w:tabs>
          <w:tab w:val="left" w:pos="1039"/>
        </w:tabs>
        <w:rPr>
          <w:b/>
          <w:bCs/>
        </w:rPr>
      </w:pPr>
    </w:p>
    <w:p w14:paraId="6B622AC3" w14:textId="77777777" w:rsidR="008E43C5" w:rsidRDefault="008E43C5" w:rsidP="002833D0">
      <w:pPr>
        <w:tabs>
          <w:tab w:val="left" w:pos="1039"/>
        </w:tabs>
        <w:rPr>
          <w:b/>
          <w:bCs/>
        </w:rPr>
      </w:pPr>
    </w:p>
    <w:p w14:paraId="20FC5E77" w14:textId="05821B68" w:rsidR="00AB2699" w:rsidRPr="008E43C5" w:rsidRDefault="00AB2699" w:rsidP="002833D0">
      <w:pPr>
        <w:tabs>
          <w:tab w:val="left" w:pos="1039"/>
        </w:tabs>
        <w:rPr>
          <w:b/>
          <w:bCs/>
          <w:sz w:val="28"/>
          <w:szCs w:val="28"/>
        </w:rPr>
      </w:pPr>
      <w:r w:rsidRPr="008E43C5">
        <w:rPr>
          <w:b/>
          <w:bCs/>
          <w:sz w:val="28"/>
          <w:szCs w:val="28"/>
        </w:rPr>
        <w:lastRenderedPageBreak/>
        <w:t>8.</w:t>
      </w:r>
      <w:r w:rsidR="008E43C5" w:rsidRPr="008E43C5">
        <w:rPr>
          <w:b/>
          <w:bCs/>
          <w:sz w:val="28"/>
          <w:szCs w:val="28"/>
        </w:rPr>
        <w:t>3.1.1.2</w:t>
      </w:r>
      <w:r w:rsidRPr="008E43C5">
        <w:rPr>
          <w:b/>
          <w:bCs/>
          <w:sz w:val="28"/>
          <w:szCs w:val="28"/>
        </w:rPr>
        <w:t xml:space="preserve"> </w:t>
      </w:r>
      <w:r w:rsidR="002924BB" w:rsidRPr="008E43C5">
        <w:rPr>
          <w:b/>
          <w:bCs/>
          <w:sz w:val="28"/>
          <w:szCs w:val="28"/>
        </w:rPr>
        <w:t>Get Consultation Page</w:t>
      </w:r>
    </w:p>
    <w:p w14:paraId="5A89F600" w14:textId="77777777" w:rsidR="00AB2699" w:rsidRPr="008E43C5" w:rsidRDefault="00AB2699" w:rsidP="002833D0">
      <w:pPr>
        <w:tabs>
          <w:tab w:val="left" w:pos="1039"/>
        </w:tabs>
        <w:rPr>
          <w:b/>
          <w:bCs/>
          <w:sz w:val="28"/>
          <w:szCs w:val="28"/>
        </w:rPr>
      </w:pPr>
    </w:p>
    <w:p w14:paraId="79AF4DDD" w14:textId="77777777" w:rsidR="00AB2699" w:rsidRDefault="00AB2699" w:rsidP="002833D0">
      <w:pPr>
        <w:tabs>
          <w:tab w:val="left" w:pos="1039"/>
        </w:tabs>
        <w:rPr>
          <w:b/>
          <w:bCs/>
        </w:rPr>
      </w:pPr>
    </w:p>
    <w:p w14:paraId="554B1EC1" w14:textId="1F43DAF7" w:rsidR="00AB2699" w:rsidRPr="00AB2699" w:rsidRDefault="008E43C5" w:rsidP="002833D0">
      <w:pPr>
        <w:tabs>
          <w:tab w:val="left" w:pos="1039"/>
        </w:tabs>
        <w:rPr>
          <w:b/>
        </w:rPr>
      </w:pPr>
      <w:r>
        <w:rPr>
          <w:noProof/>
        </w:rPr>
        <w:drawing>
          <wp:inline distT="0" distB="0" distL="0" distR="0" wp14:anchorId="6DCFC033" wp14:editId="5BC668F8">
            <wp:extent cx="6057900" cy="254254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7900" cy="2542540"/>
                    </a:xfrm>
                    <a:prstGeom prst="rect">
                      <a:avLst/>
                    </a:prstGeom>
                    <a:noFill/>
                    <a:ln>
                      <a:noFill/>
                    </a:ln>
                  </pic:spPr>
                </pic:pic>
              </a:graphicData>
            </a:graphic>
          </wp:inline>
        </w:drawing>
      </w:r>
    </w:p>
    <w:p w14:paraId="7CD9FB8F" w14:textId="77777777" w:rsidR="00AB71DC" w:rsidRDefault="00AB71DC" w:rsidP="00AB71DC">
      <w:pPr>
        <w:rPr>
          <w:sz w:val="28"/>
        </w:rPr>
      </w:pPr>
      <w:r>
        <w:rPr>
          <w:sz w:val="28"/>
        </w:rPr>
        <w:tab/>
      </w:r>
    </w:p>
    <w:p w14:paraId="5194A7F1" w14:textId="233981AD" w:rsidR="0081147B" w:rsidRDefault="0081147B">
      <w:pPr>
        <w:widowControl/>
        <w:autoSpaceDE/>
        <w:autoSpaceDN/>
        <w:spacing w:after="160" w:line="259" w:lineRule="auto"/>
        <w:rPr>
          <w:sz w:val="10"/>
        </w:rPr>
      </w:pPr>
    </w:p>
    <w:p w14:paraId="4EFBA04B" w14:textId="77777777" w:rsidR="00522B7D" w:rsidRDefault="00522B7D">
      <w:pPr>
        <w:widowControl/>
        <w:autoSpaceDE/>
        <w:autoSpaceDN/>
        <w:spacing w:after="160" w:line="259" w:lineRule="auto"/>
        <w:rPr>
          <w:sz w:val="10"/>
        </w:rPr>
      </w:pPr>
    </w:p>
    <w:p w14:paraId="26412B9F" w14:textId="77777777" w:rsidR="00292BBF" w:rsidRDefault="00292BBF">
      <w:pPr>
        <w:widowControl/>
        <w:autoSpaceDE/>
        <w:autoSpaceDN/>
        <w:spacing w:after="160" w:line="259" w:lineRule="auto"/>
        <w:rPr>
          <w:sz w:val="10"/>
        </w:rPr>
      </w:pPr>
    </w:p>
    <w:p w14:paraId="2408C1E1" w14:textId="77777777" w:rsidR="00292BBF" w:rsidRDefault="00292BBF" w:rsidP="00522B7D">
      <w:pPr>
        <w:tabs>
          <w:tab w:val="left" w:pos="1039"/>
        </w:tabs>
        <w:rPr>
          <w:b/>
          <w:sz w:val="24"/>
        </w:rPr>
      </w:pPr>
    </w:p>
    <w:p w14:paraId="7F029001" w14:textId="77777777" w:rsidR="0081147B" w:rsidRDefault="0081147B">
      <w:pPr>
        <w:widowControl/>
        <w:autoSpaceDE/>
        <w:autoSpaceDN/>
        <w:spacing w:after="160" w:line="259" w:lineRule="auto"/>
        <w:rPr>
          <w:sz w:val="10"/>
        </w:rPr>
      </w:pPr>
    </w:p>
    <w:p w14:paraId="427D0DDB" w14:textId="618D50CE" w:rsidR="00AB2699" w:rsidRPr="008E43C5" w:rsidRDefault="00AB2699" w:rsidP="00AB2699">
      <w:pPr>
        <w:tabs>
          <w:tab w:val="left" w:pos="1039"/>
        </w:tabs>
        <w:rPr>
          <w:b/>
          <w:bCs/>
          <w:sz w:val="28"/>
          <w:szCs w:val="28"/>
        </w:rPr>
      </w:pPr>
      <w:r w:rsidRPr="008E43C5">
        <w:rPr>
          <w:b/>
          <w:bCs/>
          <w:sz w:val="28"/>
          <w:szCs w:val="28"/>
        </w:rPr>
        <w:t>8</w:t>
      </w:r>
      <w:r w:rsidR="008E43C5" w:rsidRPr="008E43C5">
        <w:rPr>
          <w:b/>
          <w:bCs/>
          <w:sz w:val="28"/>
          <w:szCs w:val="28"/>
        </w:rPr>
        <w:t>.4 Doctor Home</w:t>
      </w:r>
    </w:p>
    <w:p w14:paraId="51FF6DC0" w14:textId="77777777" w:rsidR="00AB2699" w:rsidRDefault="00AB2699" w:rsidP="00AB2699">
      <w:pPr>
        <w:tabs>
          <w:tab w:val="left" w:pos="1039"/>
        </w:tabs>
        <w:rPr>
          <w:b/>
          <w:bCs/>
        </w:rPr>
      </w:pPr>
    </w:p>
    <w:p w14:paraId="4F222F72" w14:textId="77777777" w:rsidR="00AB2699" w:rsidRDefault="00AB2699" w:rsidP="00AB2699">
      <w:pPr>
        <w:tabs>
          <w:tab w:val="left" w:pos="1039"/>
        </w:tabs>
        <w:rPr>
          <w:b/>
          <w:bCs/>
        </w:rPr>
      </w:pPr>
    </w:p>
    <w:p w14:paraId="6D831A4D" w14:textId="191B49CE" w:rsidR="00AB2699" w:rsidRDefault="008E43C5" w:rsidP="00AB2699">
      <w:pPr>
        <w:tabs>
          <w:tab w:val="left" w:pos="1039"/>
        </w:tabs>
        <w:rPr>
          <w:b/>
          <w:bCs/>
        </w:rPr>
      </w:pPr>
      <w:r>
        <w:rPr>
          <w:noProof/>
        </w:rPr>
        <w:drawing>
          <wp:inline distT="0" distB="0" distL="0" distR="0" wp14:anchorId="3F9A741A" wp14:editId="67472E1A">
            <wp:extent cx="6057900" cy="1725295"/>
            <wp:effectExtent l="0" t="0" r="0" b="825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57900" cy="1725295"/>
                    </a:xfrm>
                    <a:prstGeom prst="rect">
                      <a:avLst/>
                    </a:prstGeom>
                    <a:noFill/>
                    <a:ln>
                      <a:noFill/>
                    </a:ln>
                  </pic:spPr>
                </pic:pic>
              </a:graphicData>
            </a:graphic>
          </wp:inline>
        </w:drawing>
      </w:r>
    </w:p>
    <w:p w14:paraId="33EF82F6" w14:textId="77777777" w:rsidR="00AB2699" w:rsidRDefault="00AB2699" w:rsidP="00AB2699">
      <w:pPr>
        <w:tabs>
          <w:tab w:val="left" w:pos="1039"/>
        </w:tabs>
        <w:rPr>
          <w:b/>
          <w:bCs/>
        </w:rPr>
      </w:pPr>
    </w:p>
    <w:p w14:paraId="6951ED23" w14:textId="77777777" w:rsidR="00AB2699" w:rsidRDefault="00AB2699" w:rsidP="00AB2699">
      <w:pPr>
        <w:tabs>
          <w:tab w:val="left" w:pos="1039"/>
        </w:tabs>
        <w:rPr>
          <w:b/>
          <w:bCs/>
        </w:rPr>
      </w:pPr>
    </w:p>
    <w:p w14:paraId="070344F7" w14:textId="77777777" w:rsidR="00AB2699" w:rsidRDefault="00AB2699" w:rsidP="00AB2699">
      <w:pPr>
        <w:tabs>
          <w:tab w:val="left" w:pos="1039"/>
        </w:tabs>
        <w:rPr>
          <w:b/>
          <w:bCs/>
        </w:rPr>
      </w:pPr>
    </w:p>
    <w:p w14:paraId="433CC389" w14:textId="77777777" w:rsidR="00FB653E" w:rsidRDefault="00FB653E" w:rsidP="00AB2699">
      <w:pPr>
        <w:tabs>
          <w:tab w:val="left" w:pos="1039"/>
        </w:tabs>
        <w:rPr>
          <w:b/>
          <w:bCs/>
        </w:rPr>
      </w:pPr>
    </w:p>
    <w:p w14:paraId="0CFAB9FF" w14:textId="77777777" w:rsidR="00FB653E" w:rsidRDefault="00FB653E" w:rsidP="00AB2699">
      <w:pPr>
        <w:tabs>
          <w:tab w:val="left" w:pos="1039"/>
        </w:tabs>
        <w:rPr>
          <w:b/>
          <w:bCs/>
        </w:rPr>
      </w:pPr>
    </w:p>
    <w:p w14:paraId="5DA84E1C" w14:textId="77777777" w:rsidR="00FB653E" w:rsidRDefault="00FB653E" w:rsidP="00AB2699">
      <w:pPr>
        <w:tabs>
          <w:tab w:val="left" w:pos="1039"/>
        </w:tabs>
        <w:rPr>
          <w:b/>
          <w:bCs/>
        </w:rPr>
      </w:pPr>
    </w:p>
    <w:p w14:paraId="79034DBE" w14:textId="77777777" w:rsidR="00FB653E" w:rsidRDefault="00FB653E" w:rsidP="00AB2699">
      <w:pPr>
        <w:tabs>
          <w:tab w:val="left" w:pos="1039"/>
        </w:tabs>
        <w:rPr>
          <w:b/>
          <w:bCs/>
        </w:rPr>
      </w:pPr>
    </w:p>
    <w:p w14:paraId="09223A83" w14:textId="77777777" w:rsidR="00FB653E" w:rsidRDefault="00FB653E" w:rsidP="00AB2699">
      <w:pPr>
        <w:tabs>
          <w:tab w:val="left" w:pos="1039"/>
        </w:tabs>
        <w:rPr>
          <w:b/>
          <w:bCs/>
        </w:rPr>
      </w:pPr>
    </w:p>
    <w:p w14:paraId="7834F352" w14:textId="77777777" w:rsidR="00FB653E" w:rsidRDefault="00FB653E" w:rsidP="00AB2699">
      <w:pPr>
        <w:tabs>
          <w:tab w:val="left" w:pos="1039"/>
        </w:tabs>
        <w:rPr>
          <w:b/>
          <w:bCs/>
        </w:rPr>
      </w:pPr>
    </w:p>
    <w:p w14:paraId="7869320B" w14:textId="77777777" w:rsidR="00FB653E" w:rsidRDefault="00FB653E" w:rsidP="00AB2699">
      <w:pPr>
        <w:tabs>
          <w:tab w:val="left" w:pos="1039"/>
        </w:tabs>
        <w:rPr>
          <w:b/>
          <w:bCs/>
        </w:rPr>
      </w:pPr>
    </w:p>
    <w:p w14:paraId="1EC9637C" w14:textId="77777777" w:rsidR="00FB653E" w:rsidRDefault="00FB653E" w:rsidP="00AB2699">
      <w:pPr>
        <w:tabs>
          <w:tab w:val="left" w:pos="1039"/>
        </w:tabs>
        <w:rPr>
          <w:b/>
          <w:bCs/>
        </w:rPr>
      </w:pPr>
    </w:p>
    <w:p w14:paraId="559C98B9" w14:textId="77777777" w:rsidR="00FB653E" w:rsidRDefault="00FB653E" w:rsidP="00AB2699">
      <w:pPr>
        <w:tabs>
          <w:tab w:val="left" w:pos="1039"/>
        </w:tabs>
        <w:rPr>
          <w:b/>
          <w:bCs/>
        </w:rPr>
      </w:pPr>
    </w:p>
    <w:p w14:paraId="3E38F575" w14:textId="77777777" w:rsidR="00FB653E" w:rsidRDefault="00FB653E" w:rsidP="00AB2699">
      <w:pPr>
        <w:tabs>
          <w:tab w:val="left" w:pos="1039"/>
        </w:tabs>
        <w:rPr>
          <w:b/>
          <w:bCs/>
        </w:rPr>
      </w:pPr>
    </w:p>
    <w:p w14:paraId="2AF570E2" w14:textId="77777777" w:rsidR="00FB653E" w:rsidRDefault="00FB653E" w:rsidP="00AB2699">
      <w:pPr>
        <w:tabs>
          <w:tab w:val="left" w:pos="1039"/>
        </w:tabs>
        <w:rPr>
          <w:b/>
          <w:bCs/>
        </w:rPr>
      </w:pPr>
    </w:p>
    <w:p w14:paraId="6617B87C" w14:textId="77777777" w:rsidR="00FB653E" w:rsidRDefault="00FB653E" w:rsidP="00AB2699">
      <w:pPr>
        <w:tabs>
          <w:tab w:val="left" w:pos="1039"/>
        </w:tabs>
        <w:rPr>
          <w:b/>
          <w:bCs/>
        </w:rPr>
      </w:pPr>
    </w:p>
    <w:p w14:paraId="141D3BDD" w14:textId="77777777" w:rsidR="00FB653E" w:rsidRDefault="00FB653E" w:rsidP="00AB2699">
      <w:pPr>
        <w:tabs>
          <w:tab w:val="left" w:pos="1039"/>
        </w:tabs>
        <w:rPr>
          <w:b/>
          <w:bCs/>
        </w:rPr>
      </w:pPr>
    </w:p>
    <w:p w14:paraId="031B6D0D" w14:textId="370D4BAF" w:rsidR="00AB2699" w:rsidRPr="00FB653E" w:rsidRDefault="00AB2699" w:rsidP="00AB2699">
      <w:pPr>
        <w:tabs>
          <w:tab w:val="left" w:pos="1039"/>
        </w:tabs>
        <w:rPr>
          <w:b/>
          <w:bCs/>
          <w:sz w:val="28"/>
          <w:szCs w:val="28"/>
        </w:rPr>
      </w:pPr>
      <w:r w:rsidRPr="00FB653E">
        <w:rPr>
          <w:b/>
          <w:bCs/>
          <w:sz w:val="28"/>
          <w:szCs w:val="28"/>
        </w:rPr>
        <w:lastRenderedPageBreak/>
        <w:t>8.</w:t>
      </w:r>
      <w:r w:rsidR="008E43C5" w:rsidRPr="00FB653E">
        <w:rPr>
          <w:b/>
          <w:bCs/>
          <w:sz w:val="28"/>
          <w:szCs w:val="28"/>
        </w:rPr>
        <w:t>4.1 Approve Appointment Page</w:t>
      </w:r>
    </w:p>
    <w:p w14:paraId="234E1B78" w14:textId="77777777" w:rsidR="00AB2699" w:rsidRDefault="00AB2699" w:rsidP="00AB2699">
      <w:pPr>
        <w:tabs>
          <w:tab w:val="left" w:pos="1039"/>
        </w:tabs>
        <w:rPr>
          <w:b/>
          <w:bCs/>
        </w:rPr>
      </w:pPr>
    </w:p>
    <w:p w14:paraId="06807F1F" w14:textId="76F705E1" w:rsidR="00AB2699" w:rsidRDefault="00FB653E" w:rsidP="00AB2699">
      <w:pPr>
        <w:tabs>
          <w:tab w:val="left" w:pos="1039"/>
        </w:tabs>
        <w:rPr>
          <w:b/>
          <w:bCs/>
        </w:rPr>
      </w:pPr>
      <w:r>
        <w:rPr>
          <w:noProof/>
        </w:rPr>
        <w:drawing>
          <wp:inline distT="0" distB="0" distL="0" distR="0" wp14:anchorId="36BD0A72" wp14:editId="168471A4">
            <wp:extent cx="6057900" cy="2435225"/>
            <wp:effectExtent l="0" t="0" r="0" b="317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57900" cy="2435225"/>
                    </a:xfrm>
                    <a:prstGeom prst="rect">
                      <a:avLst/>
                    </a:prstGeom>
                    <a:noFill/>
                    <a:ln>
                      <a:noFill/>
                    </a:ln>
                  </pic:spPr>
                </pic:pic>
              </a:graphicData>
            </a:graphic>
          </wp:inline>
        </w:drawing>
      </w:r>
    </w:p>
    <w:p w14:paraId="0A998867" w14:textId="72086B94" w:rsidR="00AB2699" w:rsidRDefault="00AB2699" w:rsidP="00AB2699">
      <w:pPr>
        <w:tabs>
          <w:tab w:val="left" w:pos="1039"/>
        </w:tabs>
        <w:rPr>
          <w:b/>
          <w:bCs/>
        </w:rPr>
      </w:pPr>
    </w:p>
    <w:p w14:paraId="237964C4" w14:textId="77777777" w:rsidR="00AB2699" w:rsidRPr="00FB653E" w:rsidRDefault="00AB2699" w:rsidP="00AB2699">
      <w:pPr>
        <w:tabs>
          <w:tab w:val="left" w:pos="1039"/>
        </w:tabs>
        <w:rPr>
          <w:b/>
          <w:bCs/>
        </w:rPr>
      </w:pPr>
    </w:p>
    <w:p w14:paraId="4AE72AB9" w14:textId="77777777" w:rsidR="00FB653E" w:rsidRDefault="00FB653E">
      <w:pPr>
        <w:widowControl/>
        <w:autoSpaceDE/>
        <w:autoSpaceDN/>
        <w:spacing w:after="160" w:line="259" w:lineRule="auto"/>
        <w:rPr>
          <w:b/>
          <w:bCs/>
          <w:sz w:val="28"/>
          <w:szCs w:val="28"/>
        </w:rPr>
      </w:pPr>
      <w:r w:rsidRPr="00FB653E">
        <w:rPr>
          <w:b/>
          <w:bCs/>
          <w:sz w:val="28"/>
          <w:szCs w:val="28"/>
        </w:rPr>
        <w:t>8.4.2 Give Consultation Page</w:t>
      </w:r>
    </w:p>
    <w:p w14:paraId="205B6A34" w14:textId="2E0F9540" w:rsidR="0081147B" w:rsidRPr="00FB653E" w:rsidRDefault="00FB653E">
      <w:pPr>
        <w:widowControl/>
        <w:autoSpaceDE/>
        <w:autoSpaceDN/>
        <w:spacing w:after="160" w:line="259" w:lineRule="auto"/>
        <w:rPr>
          <w:sz w:val="28"/>
          <w:szCs w:val="28"/>
        </w:rPr>
      </w:pPr>
      <w:r>
        <w:rPr>
          <w:noProof/>
        </w:rPr>
        <w:drawing>
          <wp:inline distT="0" distB="0" distL="0" distR="0" wp14:anchorId="0C24819D" wp14:editId="31B57D1E">
            <wp:extent cx="6057900" cy="272542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57900" cy="2725420"/>
                    </a:xfrm>
                    <a:prstGeom prst="rect">
                      <a:avLst/>
                    </a:prstGeom>
                    <a:noFill/>
                    <a:ln>
                      <a:noFill/>
                    </a:ln>
                  </pic:spPr>
                </pic:pic>
              </a:graphicData>
            </a:graphic>
          </wp:inline>
        </w:drawing>
      </w:r>
      <w:r w:rsidR="0081147B" w:rsidRPr="00FB653E">
        <w:rPr>
          <w:sz w:val="28"/>
          <w:szCs w:val="28"/>
        </w:rPr>
        <w:br w:type="page"/>
      </w:r>
    </w:p>
    <w:p w14:paraId="6E061FD5" w14:textId="77777777" w:rsidR="0081147B" w:rsidRDefault="0081147B" w:rsidP="0081147B">
      <w:pPr>
        <w:rPr>
          <w:sz w:val="10"/>
        </w:rPr>
      </w:pPr>
    </w:p>
    <w:p w14:paraId="5FCD4482" w14:textId="2DBE93E5" w:rsidR="00AB2699" w:rsidRDefault="00AB2699" w:rsidP="00AB2699">
      <w:pPr>
        <w:tabs>
          <w:tab w:val="left" w:pos="1039"/>
        </w:tabs>
        <w:rPr>
          <w:b/>
          <w:bCs/>
        </w:rPr>
      </w:pPr>
      <w:r>
        <w:rPr>
          <w:b/>
          <w:bCs/>
        </w:rPr>
        <w:t>8</w:t>
      </w:r>
      <w:r w:rsidRPr="00FB653E">
        <w:rPr>
          <w:b/>
          <w:bCs/>
          <w:sz w:val="28"/>
          <w:szCs w:val="28"/>
        </w:rPr>
        <w:t>.</w:t>
      </w:r>
      <w:r w:rsidR="00FB653E" w:rsidRPr="00FB653E">
        <w:rPr>
          <w:b/>
          <w:bCs/>
          <w:sz w:val="28"/>
          <w:szCs w:val="28"/>
        </w:rPr>
        <w:t>4.3 Publish Blog Page</w:t>
      </w:r>
    </w:p>
    <w:p w14:paraId="2E77F6E9" w14:textId="77777777" w:rsidR="00841F75" w:rsidRDefault="00841F75" w:rsidP="00841F75">
      <w:pPr>
        <w:tabs>
          <w:tab w:val="left" w:pos="1039"/>
        </w:tabs>
        <w:rPr>
          <w:b/>
          <w:bCs/>
          <w:sz w:val="24"/>
          <w:szCs w:val="24"/>
        </w:rPr>
      </w:pPr>
    </w:p>
    <w:p w14:paraId="4B48026A" w14:textId="77777777" w:rsidR="00841F75" w:rsidRDefault="00841F75" w:rsidP="0081147B"/>
    <w:p w14:paraId="24917812" w14:textId="0522A85D" w:rsidR="0081147B" w:rsidRDefault="00E63242" w:rsidP="0081147B">
      <w:pPr>
        <w:rPr>
          <w:noProof/>
          <w:lang w:bidi="ar-SA"/>
        </w:rPr>
      </w:pPr>
      <w:r>
        <w:rPr>
          <w:noProof/>
        </w:rPr>
        <w:drawing>
          <wp:inline distT="0" distB="0" distL="0" distR="0" wp14:anchorId="2D9E3B10" wp14:editId="2F01FF05">
            <wp:extent cx="6057900" cy="255587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7900" cy="2555875"/>
                    </a:xfrm>
                    <a:prstGeom prst="rect">
                      <a:avLst/>
                    </a:prstGeom>
                    <a:noFill/>
                    <a:ln>
                      <a:noFill/>
                    </a:ln>
                  </pic:spPr>
                </pic:pic>
              </a:graphicData>
            </a:graphic>
          </wp:inline>
        </w:drawing>
      </w:r>
    </w:p>
    <w:p w14:paraId="7BB82307" w14:textId="77777777" w:rsidR="00886787" w:rsidRDefault="00886787" w:rsidP="0081147B">
      <w:pPr>
        <w:rPr>
          <w:noProof/>
          <w:lang w:bidi="ar-SA"/>
        </w:rPr>
      </w:pPr>
    </w:p>
    <w:p w14:paraId="6224B13C" w14:textId="77777777" w:rsidR="00886787" w:rsidRDefault="00886787" w:rsidP="0081147B">
      <w:pPr>
        <w:rPr>
          <w:noProof/>
          <w:lang w:bidi="ar-SA"/>
        </w:rPr>
      </w:pPr>
    </w:p>
    <w:p w14:paraId="146ADB71" w14:textId="618936AC" w:rsidR="00AB2699" w:rsidRPr="00E63242" w:rsidRDefault="00AB2699" w:rsidP="00AB2699">
      <w:pPr>
        <w:tabs>
          <w:tab w:val="left" w:pos="1039"/>
        </w:tabs>
        <w:rPr>
          <w:b/>
          <w:bCs/>
          <w:sz w:val="28"/>
          <w:szCs w:val="28"/>
        </w:rPr>
      </w:pPr>
      <w:r w:rsidRPr="00E63242">
        <w:rPr>
          <w:b/>
          <w:bCs/>
          <w:sz w:val="28"/>
          <w:szCs w:val="28"/>
        </w:rPr>
        <w:t>8.</w:t>
      </w:r>
      <w:r w:rsidR="00E63242" w:rsidRPr="00E63242">
        <w:rPr>
          <w:b/>
          <w:bCs/>
          <w:sz w:val="28"/>
          <w:szCs w:val="28"/>
        </w:rPr>
        <w:t>4.4 Daily Schedule Page</w:t>
      </w:r>
    </w:p>
    <w:p w14:paraId="69C715D8" w14:textId="77777777" w:rsidR="00841F75" w:rsidRDefault="00841F75" w:rsidP="0081147B"/>
    <w:p w14:paraId="159DE440" w14:textId="77777777" w:rsidR="00841F75" w:rsidRDefault="00841F75" w:rsidP="0081147B"/>
    <w:p w14:paraId="654A2A7D" w14:textId="021840AE" w:rsidR="00841F75" w:rsidRPr="0081147B" w:rsidRDefault="00E63242" w:rsidP="0081147B">
      <w:r>
        <w:rPr>
          <w:noProof/>
        </w:rPr>
        <w:drawing>
          <wp:inline distT="0" distB="0" distL="0" distR="0" wp14:anchorId="52C7354D" wp14:editId="536B3953">
            <wp:extent cx="6057900" cy="2799715"/>
            <wp:effectExtent l="0" t="0" r="0" b="635"/>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57900" cy="2799715"/>
                    </a:xfrm>
                    <a:prstGeom prst="rect">
                      <a:avLst/>
                    </a:prstGeom>
                    <a:noFill/>
                    <a:ln>
                      <a:noFill/>
                    </a:ln>
                  </pic:spPr>
                </pic:pic>
              </a:graphicData>
            </a:graphic>
          </wp:inline>
        </w:drawing>
      </w:r>
    </w:p>
    <w:p w14:paraId="694CE2F0" w14:textId="77777777" w:rsidR="0081147B" w:rsidRDefault="0081147B" w:rsidP="0081147B">
      <w:pPr>
        <w:tabs>
          <w:tab w:val="left" w:pos="1039"/>
        </w:tabs>
        <w:rPr>
          <w:sz w:val="28"/>
        </w:rPr>
      </w:pPr>
    </w:p>
    <w:p w14:paraId="45AAEFBF" w14:textId="77777777" w:rsidR="0081147B" w:rsidRDefault="0081147B" w:rsidP="0081147B">
      <w:pPr>
        <w:rPr>
          <w:sz w:val="28"/>
        </w:rPr>
      </w:pPr>
      <w:r>
        <w:rPr>
          <w:sz w:val="28"/>
        </w:rPr>
        <w:tab/>
      </w:r>
    </w:p>
    <w:p w14:paraId="49BC5511" w14:textId="77777777" w:rsidR="00963AAC" w:rsidRDefault="00963AAC">
      <w:pPr>
        <w:widowControl/>
        <w:autoSpaceDE/>
        <w:autoSpaceDN/>
        <w:spacing w:after="160" w:line="259" w:lineRule="auto"/>
        <w:rPr>
          <w:sz w:val="10"/>
        </w:rPr>
      </w:pPr>
    </w:p>
    <w:p w14:paraId="59184F7B" w14:textId="77777777" w:rsidR="00963AAC" w:rsidRDefault="00963AAC">
      <w:pPr>
        <w:widowControl/>
        <w:autoSpaceDE/>
        <w:autoSpaceDN/>
        <w:spacing w:after="160" w:line="259" w:lineRule="auto"/>
        <w:rPr>
          <w:sz w:val="10"/>
        </w:rPr>
      </w:pPr>
    </w:p>
    <w:p w14:paraId="14AE0784" w14:textId="77777777" w:rsidR="00963AAC" w:rsidRDefault="00963AAC">
      <w:pPr>
        <w:widowControl/>
        <w:autoSpaceDE/>
        <w:autoSpaceDN/>
        <w:spacing w:after="160" w:line="259" w:lineRule="auto"/>
        <w:rPr>
          <w:sz w:val="10"/>
        </w:rPr>
      </w:pPr>
    </w:p>
    <w:p w14:paraId="736300A8" w14:textId="77777777" w:rsidR="00963AAC" w:rsidRDefault="00963AAC">
      <w:pPr>
        <w:widowControl/>
        <w:autoSpaceDE/>
        <w:autoSpaceDN/>
        <w:spacing w:after="160" w:line="259" w:lineRule="auto"/>
        <w:rPr>
          <w:sz w:val="10"/>
        </w:rPr>
      </w:pPr>
    </w:p>
    <w:p w14:paraId="381D2597" w14:textId="77777777" w:rsidR="00963AAC" w:rsidRDefault="00963AAC">
      <w:pPr>
        <w:widowControl/>
        <w:autoSpaceDE/>
        <w:autoSpaceDN/>
        <w:spacing w:after="160" w:line="259" w:lineRule="auto"/>
        <w:rPr>
          <w:sz w:val="10"/>
        </w:rPr>
      </w:pPr>
    </w:p>
    <w:p w14:paraId="17C1298B" w14:textId="77777777" w:rsidR="00E63242" w:rsidRDefault="00E63242" w:rsidP="00C17620">
      <w:pPr>
        <w:tabs>
          <w:tab w:val="left" w:pos="1039"/>
        </w:tabs>
        <w:rPr>
          <w:b/>
          <w:bCs/>
          <w:sz w:val="28"/>
          <w:szCs w:val="28"/>
        </w:rPr>
      </w:pPr>
    </w:p>
    <w:p w14:paraId="4AF36BA3" w14:textId="77777777" w:rsidR="00E63242" w:rsidRDefault="00E63242" w:rsidP="00C17620">
      <w:pPr>
        <w:tabs>
          <w:tab w:val="left" w:pos="1039"/>
        </w:tabs>
        <w:rPr>
          <w:b/>
          <w:bCs/>
          <w:sz w:val="28"/>
          <w:szCs w:val="28"/>
        </w:rPr>
      </w:pPr>
    </w:p>
    <w:p w14:paraId="621CB175" w14:textId="77777777" w:rsidR="00E63242" w:rsidRDefault="00E63242" w:rsidP="00C17620">
      <w:pPr>
        <w:tabs>
          <w:tab w:val="left" w:pos="1039"/>
        </w:tabs>
        <w:rPr>
          <w:b/>
          <w:bCs/>
          <w:sz w:val="28"/>
          <w:szCs w:val="28"/>
        </w:rPr>
      </w:pPr>
    </w:p>
    <w:p w14:paraId="40CEF304" w14:textId="77777777" w:rsidR="00E63242" w:rsidRDefault="00E63242" w:rsidP="00C17620">
      <w:pPr>
        <w:tabs>
          <w:tab w:val="left" w:pos="1039"/>
        </w:tabs>
        <w:rPr>
          <w:b/>
          <w:bCs/>
          <w:sz w:val="28"/>
          <w:szCs w:val="28"/>
        </w:rPr>
      </w:pPr>
    </w:p>
    <w:p w14:paraId="760F5580" w14:textId="15FAFE40" w:rsidR="00C17620" w:rsidRPr="00E63242" w:rsidRDefault="00C17620" w:rsidP="00C17620">
      <w:pPr>
        <w:tabs>
          <w:tab w:val="left" w:pos="1039"/>
        </w:tabs>
        <w:rPr>
          <w:b/>
          <w:bCs/>
          <w:sz w:val="28"/>
          <w:szCs w:val="28"/>
        </w:rPr>
      </w:pPr>
      <w:r w:rsidRPr="00E63242">
        <w:rPr>
          <w:b/>
          <w:bCs/>
          <w:sz w:val="28"/>
          <w:szCs w:val="28"/>
        </w:rPr>
        <w:lastRenderedPageBreak/>
        <w:t>8.</w:t>
      </w:r>
      <w:r w:rsidR="00E63242" w:rsidRPr="00E63242">
        <w:rPr>
          <w:b/>
          <w:bCs/>
          <w:sz w:val="28"/>
          <w:szCs w:val="28"/>
        </w:rPr>
        <w:t xml:space="preserve">5 Hospital </w:t>
      </w:r>
      <w:r w:rsidR="00E63242">
        <w:rPr>
          <w:b/>
          <w:bCs/>
          <w:sz w:val="28"/>
          <w:szCs w:val="28"/>
        </w:rPr>
        <w:t>Home</w:t>
      </w:r>
    </w:p>
    <w:p w14:paraId="747294F3" w14:textId="77777777" w:rsidR="00AB2699" w:rsidRDefault="00AB2699" w:rsidP="00963AAC">
      <w:pPr>
        <w:tabs>
          <w:tab w:val="left" w:pos="1039"/>
        </w:tabs>
        <w:rPr>
          <w:b/>
          <w:bCs/>
          <w:sz w:val="28"/>
        </w:rPr>
      </w:pPr>
    </w:p>
    <w:p w14:paraId="6AC93200" w14:textId="4AF4F627" w:rsidR="00AB2699" w:rsidRDefault="00824EFD" w:rsidP="00963AAC">
      <w:pPr>
        <w:tabs>
          <w:tab w:val="left" w:pos="1039"/>
        </w:tabs>
        <w:rPr>
          <w:b/>
          <w:bCs/>
          <w:sz w:val="28"/>
        </w:rPr>
      </w:pPr>
      <w:r>
        <w:rPr>
          <w:noProof/>
        </w:rPr>
        <w:drawing>
          <wp:inline distT="0" distB="0" distL="0" distR="0" wp14:anchorId="0704EDB2" wp14:editId="0108E549">
            <wp:extent cx="6057900" cy="1686560"/>
            <wp:effectExtent l="0" t="0" r="0" b="889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57900" cy="1686560"/>
                    </a:xfrm>
                    <a:prstGeom prst="rect">
                      <a:avLst/>
                    </a:prstGeom>
                    <a:noFill/>
                    <a:ln>
                      <a:noFill/>
                    </a:ln>
                  </pic:spPr>
                </pic:pic>
              </a:graphicData>
            </a:graphic>
          </wp:inline>
        </w:drawing>
      </w:r>
    </w:p>
    <w:p w14:paraId="14BF655F" w14:textId="77777777" w:rsidR="00C17620" w:rsidRDefault="00C17620" w:rsidP="00963AAC">
      <w:pPr>
        <w:tabs>
          <w:tab w:val="left" w:pos="1039"/>
        </w:tabs>
        <w:rPr>
          <w:b/>
          <w:bCs/>
          <w:sz w:val="28"/>
        </w:rPr>
      </w:pPr>
    </w:p>
    <w:p w14:paraId="4AF1E539" w14:textId="77777777" w:rsidR="00C17620" w:rsidRDefault="00C17620" w:rsidP="00963AAC">
      <w:pPr>
        <w:tabs>
          <w:tab w:val="left" w:pos="1039"/>
        </w:tabs>
        <w:rPr>
          <w:b/>
          <w:bCs/>
          <w:sz w:val="28"/>
        </w:rPr>
      </w:pPr>
    </w:p>
    <w:p w14:paraId="20A51E29" w14:textId="501D5FE9" w:rsidR="00C17620" w:rsidRDefault="00C17620" w:rsidP="00C17620">
      <w:pPr>
        <w:tabs>
          <w:tab w:val="left" w:pos="1039"/>
        </w:tabs>
        <w:rPr>
          <w:b/>
          <w:bCs/>
        </w:rPr>
      </w:pPr>
      <w:r>
        <w:rPr>
          <w:b/>
          <w:bCs/>
        </w:rPr>
        <w:t>8</w:t>
      </w:r>
      <w:r w:rsidRPr="00824EFD">
        <w:rPr>
          <w:b/>
          <w:bCs/>
          <w:sz w:val="28"/>
          <w:szCs w:val="28"/>
        </w:rPr>
        <w:t>.</w:t>
      </w:r>
      <w:r w:rsidR="00824EFD" w:rsidRPr="00824EFD">
        <w:rPr>
          <w:b/>
          <w:bCs/>
          <w:sz w:val="28"/>
          <w:szCs w:val="28"/>
        </w:rPr>
        <w:t>5.1 Add Doctor Page</w:t>
      </w:r>
    </w:p>
    <w:p w14:paraId="241032C1" w14:textId="77777777" w:rsidR="00C17620" w:rsidRDefault="00C17620" w:rsidP="00C17620">
      <w:pPr>
        <w:tabs>
          <w:tab w:val="left" w:pos="1039"/>
        </w:tabs>
        <w:rPr>
          <w:b/>
          <w:bCs/>
        </w:rPr>
      </w:pPr>
    </w:p>
    <w:p w14:paraId="1C77E936" w14:textId="77777777" w:rsidR="00C17620" w:rsidRDefault="00C17620" w:rsidP="00C17620">
      <w:pPr>
        <w:tabs>
          <w:tab w:val="left" w:pos="1039"/>
        </w:tabs>
        <w:rPr>
          <w:b/>
          <w:bCs/>
        </w:rPr>
      </w:pPr>
    </w:p>
    <w:p w14:paraId="3F3A80F4" w14:textId="32A7634A" w:rsidR="00C17620" w:rsidRDefault="00824EFD" w:rsidP="00C17620">
      <w:pPr>
        <w:tabs>
          <w:tab w:val="left" w:pos="1039"/>
        </w:tabs>
        <w:rPr>
          <w:b/>
          <w:bCs/>
        </w:rPr>
      </w:pPr>
      <w:r>
        <w:rPr>
          <w:noProof/>
        </w:rPr>
        <w:drawing>
          <wp:inline distT="0" distB="0" distL="0" distR="0" wp14:anchorId="7EAC74B6" wp14:editId="0E669BEA">
            <wp:extent cx="6057900" cy="3094990"/>
            <wp:effectExtent l="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57900" cy="3094990"/>
                    </a:xfrm>
                    <a:prstGeom prst="rect">
                      <a:avLst/>
                    </a:prstGeom>
                    <a:noFill/>
                    <a:ln>
                      <a:noFill/>
                    </a:ln>
                  </pic:spPr>
                </pic:pic>
              </a:graphicData>
            </a:graphic>
          </wp:inline>
        </w:drawing>
      </w:r>
    </w:p>
    <w:p w14:paraId="3CF3A9C7" w14:textId="77777777" w:rsidR="00C17620" w:rsidRDefault="00C17620" w:rsidP="00963AAC">
      <w:pPr>
        <w:tabs>
          <w:tab w:val="left" w:pos="1039"/>
        </w:tabs>
        <w:rPr>
          <w:b/>
          <w:bCs/>
          <w:sz w:val="28"/>
        </w:rPr>
      </w:pPr>
    </w:p>
    <w:p w14:paraId="4390106D" w14:textId="77777777" w:rsidR="00AB2699" w:rsidRDefault="00AB2699" w:rsidP="00963AAC">
      <w:pPr>
        <w:tabs>
          <w:tab w:val="left" w:pos="1039"/>
        </w:tabs>
        <w:rPr>
          <w:b/>
          <w:bCs/>
          <w:sz w:val="28"/>
        </w:rPr>
      </w:pPr>
    </w:p>
    <w:p w14:paraId="7ADFDAFF" w14:textId="77777777" w:rsidR="00C17620" w:rsidRDefault="00C17620" w:rsidP="00963AAC">
      <w:pPr>
        <w:tabs>
          <w:tab w:val="left" w:pos="1039"/>
        </w:tabs>
        <w:rPr>
          <w:b/>
          <w:bCs/>
          <w:sz w:val="28"/>
        </w:rPr>
      </w:pPr>
    </w:p>
    <w:p w14:paraId="78E163E4" w14:textId="77777777" w:rsidR="00C17620" w:rsidRDefault="00C17620" w:rsidP="00963AAC">
      <w:pPr>
        <w:tabs>
          <w:tab w:val="left" w:pos="1039"/>
        </w:tabs>
        <w:rPr>
          <w:b/>
          <w:bCs/>
          <w:sz w:val="28"/>
        </w:rPr>
      </w:pPr>
    </w:p>
    <w:p w14:paraId="79C21A62" w14:textId="77777777" w:rsidR="00C17620" w:rsidRDefault="00C17620" w:rsidP="00963AAC">
      <w:pPr>
        <w:tabs>
          <w:tab w:val="left" w:pos="1039"/>
        </w:tabs>
        <w:rPr>
          <w:b/>
          <w:bCs/>
          <w:sz w:val="28"/>
        </w:rPr>
      </w:pPr>
    </w:p>
    <w:p w14:paraId="1CCA2575" w14:textId="77777777" w:rsidR="005716FD" w:rsidRDefault="005716FD" w:rsidP="00963AAC">
      <w:pPr>
        <w:tabs>
          <w:tab w:val="left" w:pos="1039"/>
        </w:tabs>
        <w:rPr>
          <w:b/>
          <w:bCs/>
          <w:sz w:val="28"/>
        </w:rPr>
      </w:pPr>
    </w:p>
    <w:p w14:paraId="646B1131" w14:textId="77777777" w:rsidR="005716FD" w:rsidRDefault="005716FD" w:rsidP="00963AAC">
      <w:pPr>
        <w:tabs>
          <w:tab w:val="left" w:pos="1039"/>
        </w:tabs>
        <w:rPr>
          <w:b/>
          <w:bCs/>
          <w:sz w:val="28"/>
        </w:rPr>
      </w:pPr>
    </w:p>
    <w:p w14:paraId="04D15A92" w14:textId="77777777" w:rsidR="005716FD" w:rsidRDefault="005716FD" w:rsidP="00963AAC">
      <w:pPr>
        <w:tabs>
          <w:tab w:val="left" w:pos="1039"/>
        </w:tabs>
        <w:rPr>
          <w:b/>
          <w:bCs/>
          <w:sz w:val="28"/>
        </w:rPr>
      </w:pPr>
    </w:p>
    <w:p w14:paraId="173D7ED5" w14:textId="77777777" w:rsidR="005716FD" w:rsidRDefault="005716FD" w:rsidP="00963AAC">
      <w:pPr>
        <w:tabs>
          <w:tab w:val="left" w:pos="1039"/>
        </w:tabs>
        <w:rPr>
          <w:b/>
          <w:bCs/>
          <w:sz w:val="28"/>
        </w:rPr>
      </w:pPr>
    </w:p>
    <w:p w14:paraId="4518C9B5" w14:textId="77777777" w:rsidR="005716FD" w:rsidRDefault="005716FD" w:rsidP="00963AAC">
      <w:pPr>
        <w:tabs>
          <w:tab w:val="left" w:pos="1039"/>
        </w:tabs>
        <w:rPr>
          <w:b/>
          <w:bCs/>
          <w:sz w:val="28"/>
        </w:rPr>
      </w:pPr>
    </w:p>
    <w:p w14:paraId="6C7C9340" w14:textId="77777777" w:rsidR="005716FD" w:rsidRDefault="005716FD" w:rsidP="00963AAC">
      <w:pPr>
        <w:tabs>
          <w:tab w:val="left" w:pos="1039"/>
        </w:tabs>
        <w:rPr>
          <w:b/>
          <w:bCs/>
          <w:sz w:val="28"/>
        </w:rPr>
      </w:pPr>
    </w:p>
    <w:p w14:paraId="1C2B26E5" w14:textId="77777777" w:rsidR="005716FD" w:rsidRDefault="005716FD" w:rsidP="00963AAC">
      <w:pPr>
        <w:tabs>
          <w:tab w:val="left" w:pos="1039"/>
        </w:tabs>
        <w:rPr>
          <w:b/>
          <w:bCs/>
          <w:sz w:val="28"/>
        </w:rPr>
      </w:pPr>
    </w:p>
    <w:p w14:paraId="4BEF4E32" w14:textId="77777777" w:rsidR="005716FD" w:rsidRDefault="005716FD" w:rsidP="00963AAC">
      <w:pPr>
        <w:tabs>
          <w:tab w:val="left" w:pos="1039"/>
        </w:tabs>
        <w:rPr>
          <w:b/>
          <w:bCs/>
          <w:sz w:val="28"/>
        </w:rPr>
      </w:pPr>
    </w:p>
    <w:p w14:paraId="760096C1" w14:textId="77777777" w:rsidR="005716FD" w:rsidRDefault="005716FD" w:rsidP="00963AAC">
      <w:pPr>
        <w:tabs>
          <w:tab w:val="left" w:pos="1039"/>
        </w:tabs>
        <w:rPr>
          <w:b/>
          <w:bCs/>
          <w:sz w:val="28"/>
        </w:rPr>
      </w:pPr>
    </w:p>
    <w:p w14:paraId="5137F5BC" w14:textId="3697BB7E" w:rsidR="00963AAC" w:rsidRDefault="00963AAC" w:rsidP="00963AAC">
      <w:pPr>
        <w:tabs>
          <w:tab w:val="left" w:pos="1039"/>
        </w:tabs>
        <w:rPr>
          <w:b/>
          <w:bCs/>
          <w:sz w:val="28"/>
        </w:rPr>
      </w:pPr>
      <w:r w:rsidRPr="00DB6D2D">
        <w:rPr>
          <w:b/>
          <w:bCs/>
          <w:sz w:val="28"/>
        </w:rPr>
        <w:lastRenderedPageBreak/>
        <w:t>8.</w:t>
      </w:r>
      <w:r w:rsidR="00824EFD">
        <w:rPr>
          <w:b/>
          <w:bCs/>
          <w:sz w:val="28"/>
        </w:rPr>
        <w:t>5.2</w:t>
      </w:r>
      <w:r w:rsidRPr="00DB6D2D">
        <w:rPr>
          <w:b/>
          <w:bCs/>
          <w:sz w:val="28"/>
        </w:rPr>
        <w:t xml:space="preserve"> </w:t>
      </w:r>
      <w:r w:rsidR="00824EFD">
        <w:rPr>
          <w:b/>
          <w:bCs/>
          <w:sz w:val="28"/>
        </w:rPr>
        <w:t>Add Department</w:t>
      </w:r>
      <w:r>
        <w:rPr>
          <w:b/>
          <w:bCs/>
          <w:sz w:val="28"/>
        </w:rPr>
        <w:t xml:space="preserve"> Page</w:t>
      </w:r>
    </w:p>
    <w:p w14:paraId="6ADB0C01" w14:textId="77777777" w:rsidR="00963AAC" w:rsidRDefault="00963AAC">
      <w:pPr>
        <w:widowControl/>
        <w:autoSpaceDE/>
        <w:autoSpaceDN/>
        <w:spacing w:after="160" w:line="259" w:lineRule="auto"/>
        <w:rPr>
          <w:sz w:val="10"/>
        </w:rPr>
      </w:pPr>
    </w:p>
    <w:p w14:paraId="7175AF97" w14:textId="582680D5" w:rsidR="00C17620" w:rsidRDefault="00963AAC" w:rsidP="00C17620">
      <w:pPr>
        <w:tabs>
          <w:tab w:val="left" w:pos="1039"/>
        </w:tabs>
        <w:rPr>
          <w:b/>
          <w:bCs/>
        </w:rPr>
      </w:pPr>
      <w:r>
        <w:rPr>
          <w:b/>
          <w:bCs/>
          <w:sz w:val="24"/>
          <w:szCs w:val="24"/>
        </w:rPr>
        <w:t xml:space="preserve">      </w:t>
      </w:r>
    </w:p>
    <w:p w14:paraId="706872FA" w14:textId="10B100BB" w:rsidR="00963AAC" w:rsidRDefault="00963AAC" w:rsidP="00963AAC">
      <w:pPr>
        <w:tabs>
          <w:tab w:val="left" w:pos="1039"/>
        </w:tabs>
        <w:rPr>
          <w:b/>
          <w:bCs/>
          <w:sz w:val="24"/>
          <w:szCs w:val="24"/>
        </w:rPr>
      </w:pPr>
    </w:p>
    <w:p w14:paraId="720FE152" w14:textId="77777777" w:rsidR="00963AAC" w:rsidRDefault="00963AAC" w:rsidP="00963AAC">
      <w:pPr>
        <w:tabs>
          <w:tab w:val="left" w:pos="1039"/>
        </w:tabs>
        <w:rPr>
          <w:b/>
          <w:bCs/>
          <w:sz w:val="24"/>
          <w:szCs w:val="24"/>
        </w:rPr>
      </w:pPr>
    </w:p>
    <w:p w14:paraId="6643F468" w14:textId="14760047" w:rsidR="00963AAC" w:rsidRDefault="005716FD" w:rsidP="00963AAC">
      <w:pPr>
        <w:tabs>
          <w:tab w:val="left" w:pos="1039"/>
        </w:tabs>
        <w:rPr>
          <w:b/>
          <w:bCs/>
          <w:sz w:val="24"/>
          <w:szCs w:val="24"/>
        </w:rPr>
      </w:pPr>
      <w:r>
        <w:rPr>
          <w:noProof/>
        </w:rPr>
        <w:drawing>
          <wp:inline distT="0" distB="0" distL="0" distR="0" wp14:anchorId="7E6C4258" wp14:editId="64842153">
            <wp:extent cx="6057900" cy="2807970"/>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57900" cy="2807970"/>
                    </a:xfrm>
                    <a:prstGeom prst="rect">
                      <a:avLst/>
                    </a:prstGeom>
                    <a:noFill/>
                    <a:ln>
                      <a:noFill/>
                    </a:ln>
                  </pic:spPr>
                </pic:pic>
              </a:graphicData>
            </a:graphic>
          </wp:inline>
        </w:drawing>
      </w:r>
    </w:p>
    <w:p w14:paraId="58043018" w14:textId="77777777" w:rsidR="00963AAC" w:rsidRDefault="00963AAC">
      <w:pPr>
        <w:widowControl/>
        <w:autoSpaceDE/>
        <w:autoSpaceDN/>
        <w:spacing w:after="160" w:line="259" w:lineRule="auto"/>
        <w:rPr>
          <w:sz w:val="10"/>
        </w:rPr>
      </w:pPr>
    </w:p>
    <w:p w14:paraId="4BA3D1F3" w14:textId="77777777" w:rsidR="00C17620" w:rsidRDefault="00C17620">
      <w:pPr>
        <w:widowControl/>
        <w:autoSpaceDE/>
        <w:autoSpaceDN/>
        <w:spacing w:after="160" w:line="259" w:lineRule="auto"/>
        <w:rPr>
          <w:b/>
          <w:bCs/>
          <w:sz w:val="24"/>
          <w:szCs w:val="24"/>
        </w:rPr>
      </w:pPr>
    </w:p>
    <w:p w14:paraId="66BA2B32" w14:textId="77777777" w:rsidR="00C17620" w:rsidRDefault="00C17620">
      <w:pPr>
        <w:widowControl/>
        <w:autoSpaceDE/>
        <w:autoSpaceDN/>
        <w:spacing w:after="160" w:line="259" w:lineRule="auto"/>
        <w:rPr>
          <w:b/>
          <w:bCs/>
          <w:sz w:val="24"/>
          <w:szCs w:val="24"/>
        </w:rPr>
      </w:pPr>
    </w:p>
    <w:p w14:paraId="62AA862A" w14:textId="74E22DAC" w:rsidR="00963AAC" w:rsidRPr="005716FD" w:rsidRDefault="00C17620">
      <w:pPr>
        <w:widowControl/>
        <w:autoSpaceDE/>
        <w:autoSpaceDN/>
        <w:spacing w:after="160" w:line="259" w:lineRule="auto"/>
        <w:rPr>
          <w:b/>
          <w:bCs/>
          <w:sz w:val="28"/>
          <w:szCs w:val="28"/>
        </w:rPr>
      </w:pPr>
      <w:r w:rsidRPr="005716FD">
        <w:rPr>
          <w:b/>
          <w:bCs/>
          <w:sz w:val="28"/>
          <w:szCs w:val="28"/>
        </w:rPr>
        <w:t>8.</w:t>
      </w:r>
      <w:r w:rsidR="005716FD" w:rsidRPr="005716FD">
        <w:rPr>
          <w:b/>
          <w:bCs/>
          <w:sz w:val="28"/>
          <w:szCs w:val="28"/>
        </w:rPr>
        <w:t>6 Admin Home</w:t>
      </w:r>
    </w:p>
    <w:p w14:paraId="2CE1BC6B" w14:textId="77777777" w:rsidR="00C17620" w:rsidRDefault="00C17620">
      <w:pPr>
        <w:widowControl/>
        <w:autoSpaceDE/>
        <w:autoSpaceDN/>
        <w:spacing w:after="160" w:line="259" w:lineRule="auto"/>
        <w:rPr>
          <w:b/>
          <w:bCs/>
          <w:sz w:val="24"/>
          <w:szCs w:val="24"/>
        </w:rPr>
      </w:pPr>
    </w:p>
    <w:p w14:paraId="21ACFCBA" w14:textId="18D85CDE" w:rsidR="00963AAC" w:rsidRDefault="005716FD">
      <w:pPr>
        <w:widowControl/>
        <w:autoSpaceDE/>
        <w:autoSpaceDN/>
        <w:spacing w:after="160" w:line="259" w:lineRule="auto"/>
        <w:rPr>
          <w:sz w:val="10"/>
        </w:rPr>
      </w:pPr>
      <w:r>
        <w:rPr>
          <w:noProof/>
        </w:rPr>
        <w:drawing>
          <wp:inline distT="0" distB="0" distL="0" distR="0" wp14:anchorId="5EC16767" wp14:editId="57A09F9F">
            <wp:extent cx="6057900" cy="1712595"/>
            <wp:effectExtent l="0" t="0" r="0" b="1905"/>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57900" cy="1712595"/>
                    </a:xfrm>
                    <a:prstGeom prst="rect">
                      <a:avLst/>
                    </a:prstGeom>
                    <a:noFill/>
                    <a:ln>
                      <a:noFill/>
                    </a:ln>
                  </pic:spPr>
                </pic:pic>
              </a:graphicData>
            </a:graphic>
          </wp:inline>
        </w:drawing>
      </w:r>
    </w:p>
    <w:p w14:paraId="046833A8" w14:textId="77777777" w:rsidR="00963AAC" w:rsidRDefault="00963AAC">
      <w:pPr>
        <w:widowControl/>
        <w:autoSpaceDE/>
        <w:autoSpaceDN/>
        <w:spacing w:after="160" w:line="259" w:lineRule="auto"/>
        <w:rPr>
          <w:sz w:val="10"/>
        </w:rPr>
      </w:pPr>
    </w:p>
    <w:p w14:paraId="2C925D78" w14:textId="77777777" w:rsidR="00963AAC" w:rsidRDefault="00963AAC">
      <w:pPr>
        <w:widowControl/>
        <w:autoSpaceDE/>
        <w:autoSpaceDN/>
        <w:spacing w:after="160" w:line="259" w:lineRule="auto"/>
        <w:rPr>
          <w:sz w:val="10"/>
        </w:rPr>
      </w:pPr>
    </w:p>
    <w:p w14:paraId="0618893B" w14:textId="77777777" w:rsidR="00963AAC" w:rsidRDefault="00963AAC">
      <w:pPr>
        <w:widowControl/>
        <w:autoSpaceDE/>
        <w:autoSpaceDN/>
        <w:spacing w:after="160" w:line="259" w:lineRule="auto"/>
        <w:rPr>
          <w:sz w:val="10"/>
        </w:rPr>
      </w:pPr>
    </w:p>
    <w:p w14:paraId="76555E98" w14:textId="77777777" w:rsidR="00963AAC" w:rsidRDefault="00963AAC">
      <w:pPr>
        <w:widowControl/>
        <w:autoSpaceDE/>
        <w:autoSpaceDN/>
        <w:spacing w:after="160" w:line="259" w:lineRule="auto"/>
        <w:rPr>
          <w:sz w:val="10"/>
        </w:rPr>
      </w:pPr>
    </w:p>
    <w:p w14:paraId="441AD5F8" w14:textId="77777777" w:rsidR="00963AAC" w:rsidRDefault="00963AAC">
      <w:pPr>
        <w:widowControl/>
        <w:autoSpaceDE/>
        <w:autoSpaceDN/>
        <w:spacing w:after="160" w:line="259" w:lineRule="auto"/>
        <w:rPr>
          <w:sz w:val="10"/>
        </w:rPr>
      </w:pPr>
    </w:p>
    <w:p w14:paraId="28D488FB" w14:textId="77777777" w:rsidR="005716FD" w:rsidRDefault="005716FD" w:rsidP="00C17620">
      <w:pPr>
        <w:widowControl/>
        <w:autoSpaceDE/>
        <w:autoSpaceDN/>
        <w:spacing w:after="160" w:line="259" w:lineRule="auto"/>
        <w:rPr>
          <w:b/>
          <w:bCs/>
          <w:sz w:val="28"/>
          <w:szCs w:val="28"/>
        </w:rPr>
      </w:pPr>
    </w:p>
    <w:p w14:paraId="67E3CB67" w14:textId="77777777" w:rsidR="005716FD" w:rsidRDefault="005716FD" w:rsidP="00C17620">
      <w:pPr>
        <w:widowControl/>
        <w:autoSpaceDE/>
        <w:autoSpaceDN/>
        <w:spacing w:after="160" w:line="259" w:lineRule="auto"/>
        <w:rPr>
          <w:b/>
          <w:bCs/>
          <w:sz w:val="28"/>
          <w:szCs w:val="28"/>
        </w:rPr>
      </w:pPr>
    </w:p>
    <w:p w14:paraId="5F30EC81" w14:textId="77777777" w:rsidR="005716FD" w:rsidRDefault="005716FD" w:rsidP="00C17620">
      <w:pPr>
        <w:widowControl/>
        <w:autoSpaceDE/>
        <w:autoSpaceDN/>
        <w:spacing w:after="160" w:line="259" w:lineRule="auto"/>
        <w:rPr>
          <w:b/>
          <w:bCs/>
          <w:sz w:val="28"/>
          <w:szCs w:val="28"/>
        </w:rPr>
      </w:pPr>
    </w:p>
    <w:p w14:paraId="2D4901F1" w14:textId="77777777" w:rsidR="005716FD" w:rsidRDefault="005716FD" w:rsidP="00C17620">
      <w:pPr>
        <w:widowControl/>
        <w:autoSpaceDE/>
        <w:autoSpaceDN/>
        <w:spacing w:after="160" w:line="259" w:lineRule="auto"/>
        <w:rPr>
          <w:b/>
          <w:bCs/>
          <w:sz w:val="28"/>
          <w:szCs w:val="28"/>
        </w:rPr>
      </w:pPr>
    </w:p>
    <w:p w14:paraId="4A5D7C07" w14:textId="72EDF125" w:rsidR="00C17620" w:rsidRPr="005716FD" w:rsidRDefault="00C17620" w:rsidP="00C17620">
      <w:pPr>
        <w:widowControl/>
        <w:autoSpaceDE/>
        <w:autoSpaceDN/>
        <w:spacing w:after="160" w:line="259" w:lineRule="auto"/>
        <w:rPr>
          <w:b/>
          <w:bCs/>
          <w:sz w:val="28"/>
          <w:szCs w:val="28"/>
        </w:rPr>
      </w:pPr>
      <w:r w:rsidRPr="005716FD">
        <w:rPr>
          <w:b/>
          <w:bCs/>
          <w:sz w:val="28"/>
          <w:szCs w:val="28"/>
        </w:rPr>
        <w:lastRenderedPageBreak/>
        <w:t>8.</w:t>
      </w:r>
      <w:r w:rsidR="005716FD" w:rsidRPr="005716FD">
        <w:rPr>
          <w:b/>
          <w:bCs/>
          <w:sz w:val="28"/>
          <w:szCs w:val="28"/>
        </w:rPr>
        <w:t>6.1 Add Hospital Page</w:t>
      </w:r>
    </w:p>
    <w:p w14:paraId="1BC3FAA3" w14:textId="77777777" w:rsidR="00963AAC" w:rsidRDefault="00963AAC">
      <w:pPr>
        <w:widowControl/>
        <w:autoSpaceDE/>
        <w:autoSpaceDN/>
        <w:spacing w:after="160" w:line="259" w:lineRule="auto"/>
        <w:rPr>
          <w:b/>
          <w:bCs/>
          <w:sz w:val="24"/>
          <w:szCs w:val="24"/>
        </w:rPr>
      </w:pPr>
    </w:p>
    <w:p w14:paraId="48730306" w14:textId="2C17853C" w:rsidR="00963AAC" w:rsidRDefault="005716FD">
      <w:pPr>
        <w:widowControl/>
        <w:autoSpaceDE/>
        <w:autoSpaceDN/>
        <w:spacing w:after="160" w:line="259" w:lineRule="auto"/>
        <w:rPr>
          <w:sz w:val="10"/>
        </w:rPr>
      </w:pPr>
      <w:r>
        <w:rPr>
          <w:noProof/>
        </w:rPr>
        <w:drawing>
          <wp:inline distT="0" distB="0" distL="0" distR="0" wp14:anchorId="6C40A10D" wp14:editId="11FEC4F1">
            <wp:extent cx="6057900" cy="2835275"/>
            <wp:effectExtent l="0" t="0" r="0" b="3175"/>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57900" cy="2835275"/>
                    </a:xfrm>
                    <a:prstGeom prst="rect">
                      <a:avLst/>
                    </a:prstGeom>
                    <a:noFill/>
                    <a:ln>
                      <a:noFill/>
                    </a:ln>
                  </pic:spPr>
                </pic:pic>
              </a:graphicData>
            </a:graphic>
          </wp:inline>
        </w:drawing>
      </w:r>
    </w:p>
    <w:p w14:paraId="7F47E5C7" w14:textId="77777777" w:rsidR="00963AAC" w:rsidRDefault="00963AAC">
      <w:pPr>
        <w:widowControl/>
        <w:autoSpaceDE/>
        <w:autoSpaceDN/>
        <w:spacing w:after="160" w:line="259" w:lineRule="auto"/>
        <w:rPr>
          <w:sz w:val="10"/>
        </w:rPr>
      </w:pPr>
    </w:p>
    <w:p w14:paraId="7F3A648A" w14:textId="5D5ABFBA" w:rsidR="00AB71DC" w:rsidRDefault="00AB71DC">
      <w:pPr>
        <w:widowControl/>
        <w:autoSpaceDE/>
        <w:autoSpaceDN/>
        <w:spacing w:after="160" w:line="259" w:lineRule="auto"/>
        <w:rPr>
          <w:sz w:val="10"/>
        </w:rPr>
      </w:pPr>
    </w:p>
    <w:p w14:paraId="7E3002C8" w14:textId="77777777" w:rsidR="00AB71DC" w:rsidRDefault="00AB71DC" w:rsidP="00DB6D2D">
      <w:pPr>
        <w:rPr>
          <w:sz w:val="10"/>
        </w:rPr>
        <w:sectPr w:rsidR="00AB71DC">
          <w:footerReference w:type="default" r:id="rId37"/>
          <w:pgSz w:w="11900" w:h="16840"/>
          <w:pgMar w:top="1320" w:right="1020" w:bottom="1220" w:left="1340" w:header="720" w:footer="1034" w:gutter="0"/>
          <w:cols w:space="720"/>
        </w:sectPr>
      </w:pPr>
    </w:p>
    <w:p w14:paraId="12E7AE37" w14:textId="77777777" w:rsidR="00DB6D2D" w:rsidRDefault="00BF1BD4" w:rsidP="00BF1BD4">
      <w:pPr>
        <w:tabs>
          <w:tab w:val="left" w:pos="400"/>
        </w:tabs>
        <w:spacing w:before="86"/>
        <w:rPr>
          <w:b/>
        </w:rPr>
      </w:pPr>
      <w:r>
        <w:rPr>
          <w:b/>
        </w:rPr>
        <w:lastRenderedPageBreak/>
        <w:t xml:space="preserve">  </w:t>
      </w:r>
      <w:r w:rsidRPr="00BF1BD4">
        <w:rPr>
          <w:b/>
          <w:sz w:val="24"/>
          <w:szCs w:val="24"/>
        </w:rPr>
        <w:t>9.</w:t>
      </w:r>
      <w:r>
        <w:rPr>
          <w:b/>
          <w:sz w:val="24"/>
          <w:szCs w:val="24"/>
        </w:rPr>
        <w:t xml:space="preserve"> </w:t>
      </w:r>
      <w:r w:rsidR="00DB6D2D" w:rsidRPr="00BF1BD4">
        <w:rPr>
          <w:b/>
        </w:rPr>
        <w:t>CONCLUSION AND FUTURE</w:t>
      </w:r>
      <w:r w:rsidR="00B27DB5" w:rsidRPr="00BF1BD4">
        <w:rPr>
          <w:b/>
        </w:rPr>
        <w:t xml:space="preserve"> </w:t>
      </w:r>
      <w:r w:rsidR="00DB6D2D" w:rsidRPr="00BF1BD4">
        <w:rPr>
          <w:b/>
        </w:rPr>
        <w:t>SCOPE</w:t>
      </w:r>
    </w:p>
    <w:p w14:paraId="73540E0D" w14:textId="77777777" w:rsidR="00126F98" w:rsidRPr="00BF1BD4" w:rsidRDefault="00126F98" w:rsidP="00BF1BD4">
      <w:pPr>
        <w:tabs>
          <w:tab w:val="left" w:pos="400"/>
        </w:tabs>
        <w:spacing w:before="86"/>
        <w:rPr>
          <w:b/>
        </w:rPr>
      </w:pPr>
    </w:p>
    <w:p w14:paraId="6309C2D9" w14:textId="77777777" w:rsidR="00A3639B" w:rsidRPr="0078449F" w:rsidRDefault="00A3639B" w:rsidP="00A3639B">
      <w:pPr>
        <w:pStyle w:val="NormalWeb"/>
        <w:numPr>
          <w:ilvl w:val="0"/>
          <w:numId w:val="31"/>
        </w:numPr>
        <w:spacing w:before="0" w:beforeAutospacing="0" w:after="120" w:afterAutospacing="0"/>
        <w:jc w:val="both"/>
        <w:textAlignment w:val="baseline"/>
        <w:rPr>
          <w:color w:val="000000"/>
          <w:sz w:val="28"/>
          <w:szCs w:val="28"/>
        </w:rPr>
      </w:pPr>
      <w:r w:rsidRPr="0078449F">
        <w:rPr>
          <w:color w:val="000000"/>
          <w:sz w:val="28"/>
          <w:szCs w:val="28"/>
        </w:rPr>
        <w:t>The Web Application should use professional design, look and feel and colour scheme.</w:t>
      </w:r>
    </w:p>
    <w:p w14:paraId="0884F885" w14:textId="77777777" w:rsidR="00A3639B" w:rsidRPr="0078449F" w:rsidRDefault="00A3639B" w:rsidP="00A3639B">
      <w:pPr>
        <w:pStyle w:val="NormalWeb"/>
        <w:numPr>
          <w:ilvl w:val="0"/>
          <w:numId w:val="31"/>
        </w:numPr>
        <w:spacing w:before="0" w:beforeAutospacing="0" w:after="120" w:afterAutospacing="0"/>
        <w:jc w:val="both"/>
        <w:textAlignment w:val="baseline"/>
        <w:rPr>
          <w:color w:val="000000"/>
          <w:sz w:val="28"/>
          <w:szCs w:val="28"/>
        </w:rPr>
      </w:pPr>
      <w:r w:rsidRPr="0078449F">
        <w:rPr>
          <w:color w:val="000000"/>
          <w:sz w:val="28"/>
          <w:szCs w:val="28"/>
        </w:rPr>
        <w:t>Users will have no limitations for accessing the Web Application through Internet. The portal being an internet application</w:t>
      </w:r>
      <w:r>
        <w:rPr>
          <w:color w:val="000000"/>
          <w:sz w:val="28"/>
          <w:szCs w:val="28"/>
        </w:rPr>
        <w:t>.</w:t>
      </w:r>
    </w:p>
    <w:p w14:paraId="703EB931" w14:textId="77777777" w:rsidR="00A3639B" w:rsidRPr="0078449F" w:rsidRDefault="00A3639B" w:rsidP="00A3639B">
      <w:pPr>
        <w:pStyle w:val="NormalWeb"/>
        <w:numPr>
          <w:ilvl w:val="0"/>
          <w:numId w:val="31"/>
        </w:numPr>
        <w:spacing w:before="0" w:beforeAutospacing="0" w:after="120" w:afterAutospacing="0"/>
        <w:jc w:val="both"/>
        <w:textAlignment w:val="baseline"/>
        <w:rPr>
          <w:color w:val="000000"/>
          <w:sz w:val="28"/>
          <w:szCs w:val="28"/>
        </w:rPr>
      </w:pPr>
      <w:r w:rsidRPr="0078449F">
        <w:rPr>
          <w:color w:val="000000"/>
          <w:sz w:val="28"/>
          <w:szCs w:val="28"/>
        </w:rPr>
        <w:t>The system should have user friendly interface. It should be easily updated, modified and reused.</w:t>
      </w:r>
    </w:p>
    <w:p w14:paraId="31537374" w14:textId="77777777" w:rsidR="00A3639B" w:rsidRPr="0078449F" w:rsidRDefault="00A3639B" w:rsidP="00A3639B">
      <w:pPr>
        <w:pStyle w:val="NormalWeb"/>
        <w:numPr>
          <w:ilvl w:val="0"/>
          <w:numId w:val="31"/>
        </w:numPr>
        <w:spacing w:before="0" w:beforeAutospacing="0" w:after="120" w:afterAutospacing="0"/>
        <w:jc w:val="both"/>
        <w:textAlignment w:val="baseline"/>
        <w:rPr>
          <w:color w:val="000000"/>
          <w:sz w:val="28"/>
          <w:szCs w:val="28"/>
        </w:rPr>
      </w:pPr>
      <w:r w:rsidRPr="0078449F">
        <w:rPr>
          <w:color w:val="000000"/>
          <w:sz w:val="28"/>
          <w:szCs w:val="28"/>
        </w:rPr>
        <w:t>The system should be available 24/7.</w:t>
      </w:r>
    </w:p>
    <w:p w14:paraId="6980FD48" w14:textId="77777777" w:rsidR="00A3639B" w:rsidRPr="0078449F" w:rsidRDefault="00A3639B" w:rsidP="00A3639B">
      <w:pPr>
        <w:pStyle w:val="NormalWeb"/>
        <w:numPr>
          <w:ilvl w:val="0"/>
          <w:numId w:val="31"/>
        </w:numPr>
        <w:spacing w:before="0" w:beforeAutospacing="0" w:after="120" w:afterAutospacing="0"/>
        <w:jc w:val="both"/>
        <w:textAlignment w:val="baseline"/>
        <w:rPr>
          <w:color w:val="000000"/>
          <w:sz w:val="28"/>
          <w:szCs w:val="28"/>
        </w:rPr>
      </w:pPr>
      <w:r w:rsidRPr="0078449F">
        <w:rPr>
          <w:color w:val="000000"/>
          <w:sz w:val="28"/>
          <w:szCs w:val="28"/>
        </w:rPr>
        <w:t xml:space="preserve">Being a public Web Application, the application must follow general usability guidelines for menus, buttons, links and </w:t>
      </w:r>
      <w:r>
        <w:rPr>
          <w:color w:val="000000"/>
          <w:sz w:val="28"/>
          <w:szCs w:val="28"/>
        </w:rPr>
        <w:t>other</w:t>
      </w:r>
      <w:r w:rsidRPr="0078449F">
        <w:rPr>
          <w:color w:val="000000"/>
          <w:sz w:val="28"/>
          <w:szCs w:val="28"/>
        </w:rPr>
        <w:t xml:space="preserve"> actions provided on the screens.</w:t>
      </w:r>
    </w:p>
    <w:p w14:paraId="1481B2B0" w14:textId="77777777" w:rsidR="00A3639B" w:rsidRPr="0078449F" w:rsidRDefault="00A3639B" w:rsidP="00A3639B">
      <w:pPr>
        <w:pStyle w:val="NormalWeb"/>
        <w:numPr>
          <w:ilvl w:val="0"/>
          <w:numId w:val="31"/>
        </w:numPr>
        <w:spacing w:before="0" w:beforeAutospacing="0" w:after="120" w:afterAutospacing="0"/>
        <w:jc w:val="both"/>
        <w:textAlignment w:val="baseline"/>
        <w:rPr>
          <w:color w:val="000000"/>
          <w:sz w:val="28"/>
          <w:szCs w:val="28"/>
        </w:rPr>
      </w:pPr>
      <w:r w:rsidRPr="0078449F">
        <w:rPr>
          <w:color w:val="000000"/>
          <w:sz w:val="28"/>
          <w:szCs w:val="28"/>
        </w:rPr>
        <w:t>The Web Application should be designed in such a manner that user will be able to navigate easily.</w:t>
      </w:r>
    </w:p>
    <w:p w14:paraId="07B7E652" w14:textId="77777777" w:rsidR="001F55F9" w:rsidRPr="00836415" w:rsidRDefault="001F55F9" w:rsidP="00FD5210">
      <w:pPr>
        <w:tabs>
          <w:tab w:val="left" w:pos="1406"/>
        </w:tabs>
        <w:spacing w:before="1" w:line="276" w:lineRule="auto"/>
        <w:ind w:right="123"/>
        <w:jc w:val="both"/>
        <w:rPr>
          <w:sz w:val="24"/>
        </w:rPr>
      </w:pPr>
    </w:p>
    <w:sectPr w:rsidR="001F55F9" w:rsidRPr="00836415" w:rsidSect="00EB5121">
      <w:footerReference w:type="default" r:id="rId38"/>
      <w:pgSz w:w="11900" w:h="16840"/>
      <w:pgMar w:top="1320" w:right="1020" w:bottom="1220" w:left="1340" w:header="720" w:footer="10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C018E3" w14:textId="77777777" w:rsidR="00BC2694" w:rsidRDefault="00BC2694">
      <w:r>
        <w:separator/>
      </w:r>
    </w:p>
  </w:endnote>
  <w:endnote w:type="continuationSeparator" w:id="0">
    <w:p w14:paraId="367AA803" w14:textId="77777777" w:rsidR="00BC2694" w:rsidRDefault="00BC26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altName w:val="Arial Unicode MS"/>
    <w:charset w:val="00"/>
    <w:family w:val="auto"/>
    <w:pitch w:val="default"/>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askerville Old Face">
    <w:altName w:val="Baskerville Old Face"/>
    <w:charset w:val="00"/>
    <w:family w:val="roman"/>
    <w:pitch w:val="variable"/>
    <w:sig w:usb0="00000003" w:usb1="00000000" w:usb2="00000000" w:usb3="00000000" w:csb0="00000001" w:csb1="00000000"/>
  </w:font>
  <w:font w:name="DejaVu Sans">
    <w:altName w:val="Sylfaen"/>
    <w:charset w:val="00"/>
    <w:family w:val="swiss"/>
    <w:pitch w:val="default"/>
    <w:sig w:usb0="E7002EFF" w:usb1="D200FDFF" w:usb2="0A246029" w:usb3="00000000" w:csb0="600001FF" w:csb1="DFFF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9A345" w14:textId="308572FB" w:rsidR="00045F26" w:rsidRDefault="00EC6C11">
    <w:pPr>
      <w:pStyle w:val="BodyText"/>
      <w:spacing w:line="14" w:lineRule="auto"/>
      <w:rPr>
        <w:sz w:val="20"/>
      </w:rPr>
    </w:pPr>
    <w:r>
      <w:rPr>
        <w:noProof/>
        <w:lang w:val="en-IN" w:eastAsia="en-IN" w:bidi="ar-SA"/>
      </w:rPr>
      <mc:AlternateContent>
        <mc:Choice Requires="wpg">
          <w:drawing>
            <wp:anchor distT="0" distB="0" distL="114300" distR="114300" simplePos="0" relativeHeight="249308160" behindDoc="1" locked="0" layoutInCell="1" allowOverlap="1" wp14:anchorId="489C59E7" wp14:editId="2DFBD0C9">
              <wp:simplePos x="0" y="0"/>
              <wp:positionH relativeFrom="page">
                <wp:posOffset>925830</wp:posOffset>
              </wp:positionH>
              <wp:positionV relativeFrom="page">
                <wp:posOffset>9909175</wp:posOffset>
              </wp:positionV>
              <wp:extent cx="5909310" cy="10160"/>
              <wp:effectExtent l="0" t="0" r="34290" b="8890"/>
              <wp:wrapNone/>
              <wp:docPr id="7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75" name="Line 7"/>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76" name="Line 8"/>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46891455" id="Group 6" o:spid="_x0000_s1026" style="position:absolute;margin-left:72.9pt;margin-top:780.25pt;width:465.3pt;height:.8pt;z-index:-254008320;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">
              <v:line id="Line 7" o:spid="_x0000_s1027"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dQ4cMAAADbAAAADwAAAGRycy9kb3ducmV2LnhtbESPT2sCMRTE74LfITyhN81aq5btZkUq&#10;hd6sf6DXx+a5uzR5WZK4rt/eFAo9DjPzG6bYDNaInnxoHSuYzzIQxJXTLdcKzqeP6SuIEJE1Gsek&#10;4E4BNuV4VGCu3Y0P1B9jLRKEQ44Kmhi7XMpQNWQxzFxHnLyL8xZjkr6W2uMtwa2Rz1m2khZbTgsN&#10;dvTeUPVzvFoFO7PcH17kIvsib2h3qWS/+t4r9TQZtm8gIg3xP/zX/tQK1kv4/ZJ+gCw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nUOHDAAAA2wAAAA8AAAAAAAAAAAAA&#10;AAAAoQIAAGRycy9kb3ducmV2LnhtbFBLBQYAAAAABAAEAPkAAACRAwAAAAA=&#10;" strokecolor="#000009" strokeweight=".8pt"/>
              <v:line id="Line 8" o:spid="_x0000_s1028"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XOlsMAAADbAAAADwAAAGRycy9kb3ducmV2LnhtbESPQWvCQBSE7wX/w/IEb3WjtmlJsxFR&#10;hN6sttDrI/tMgrtvw+4a47/vFgo9DjPzDVOuR2vEQD50jhUs5hkI4trpjhsFX5/7x1cQISJrNI5J&#10;wZ0CrKvJQ4mFdjc+0nCKjUgQDgUqaGPsCylD3ZLFMHc9cfLOzluMSfpGao+3BLdGLrMslxY7Tgst&#10;9rRtqb6crlbBzjwfjk9ylX2QN7Q713LIvw9Kzabj5g1EpDH+h//a71rBSw6/X9IPk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1zpbDAAAA2wAAAA8AAAAAAAAAAAAA&#10;AAAAoQIAAGRycy9kb3ducmV2LnhtbFBLBQYAAAAABAAEAPkAAACRAwAAAAA=&#10;" strokecolor="#000009" strokeweight=".8pt"/>
              <w10:wrap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3933B" w14:textId="011C47E9" w:rsidR="00045F26" w:rsidRDefault="00EC6C11">
    <w:pPr>
      <w:pStyle w:val="BodyText"/>
      <w:spacing w:line="14" w:lineRule="auto"/>
      <w:rPr>
        <w:sz w:val="20"/>
      </w:rPr>
    </w:pPr>
    <w:r>
      <w:rPr>
        <w:noProof/>
        <w:lang w:val="en-IN" w:eastAsia="en-IN" w:bidi="ar-SA"/>
      </w:rPr>
      <mc:AlternateContent>
        <mc:Choice Requires="wpg">
          <w:drawing>
            <wp:anchor distT="0" distB="0" distL="114300" distR="114300" simplePos="0" relativeHeight="249309184" behindDoc="1" locked="0" layoutInCell="1" allowOverlap="1" wp14:anchorId="3131D42D" wp14:editId="7F8A8BA5">
              <wp:simplePos x="0" y="0"/>
              <wp:positionH relativeFrom="page">
                <wp:posOffset>925830</wp:posOffset>
              </wp:positionH>
              <wp:positionV relativeFrom="page">
                <wp:posOffset>9909175</wp:posOffset>
              </wp:positionV>
              <wp:extent cx="5909310" cy="10160"/>
              <wp:effectExtent l="0" t="0" r="34290" b="8890"/>
              <wp:wrapNone/>
              <wp:docPr id="71"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72" name="Line 10"/>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73" name="Line 11"/>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727E8E2B" id="Group 9" o:spid="_x0000_s1026" style="position:absolute;margin-left:72.9pt;margin-top:780.25pt;width:465.3pt;height:.8pt;z-index:-254007296;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">
              <v:line id="Line 10" o:spid="_x0000_s1027"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7IlcIAAADbAAAADwAAAGRycy9kb3ducmV2LnhtbESPQWsCMRSE70L/Q3iF3jRbW62sRilK&#10;wZuuFrw+Ns/dxeRlSeK6/femIHgcZuYbZrHqrREd+dA4VvA+ykAQl043XCn4Pf4MZyBCRNZoHJOC&#10;PwqwWr4MFphrd+OCukOsRIJwyFFBHWObSxnKmiyGkWuJk3d23mJM0ldSe7wluDVynGVTabHhtFBj&#10;S+uaysvhahVszGRXfMqPbE/e0OZcym562in19tp/z0FE6uMz/GhvtYKvMfx/ST9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k7IlcIAAADbAAAADwAAAAAAAAAAAAAA&#10;AAChAgAAZHJzL2Rvd25yZXYueG1sUEsFBgAAAAAEAAQA+QAAAJADAAAAAA==&#10;" strokecolor="#000009" strokeweight=".8pt"/>
              <v:line id="Line 11" o:spid="_x0000_s1028"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JtDsMAAADbAAAADwAAAGRycy9kb3ducmV2LnhtbESPT2sCMRTE7wW/Q3iCt5q1Wi3bzYpU&#10;hN6sf6DXx+a5uzR5WZK4rt++EQo9DjPzG6ZYD9aInnxoHSuYTTMQxJXTLdcKzqfd8xuIEJE1Gsek&#10;4E4B1uXoqcBcuxsfqD/GWiQIhxwVNDF2uZShashimLqOOHkX5y3GJH0ttcdbglsjX7JsKS22nBYa&#10;7OijoerneLUKtuZ1f1jIefZF3tD2Usl++b1XajIeNu8gIg3xP/zX/tQKVnN4fEk/QJ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ECbQ7DAAAA2wAAAA8AAAAAAAAAAAAA&#10;AAAAoQIAAGRycy9kb3ducmV2LnhtbFBLBQYAAAAABAAEAPkAAACRAwAAAAA=&#10;" strokecolor="#000009" strokeweight=".8pt"/>
              <w10:wrap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CACDE" w14:textId="74450716" w:rsidR="00045F26" w:rsidRDefault="00EC6C11">
    <w:pPr>
      <w:pStyle w:val="BodyText"/>
      <w:spacing w:line="14" w:lineRule="auto"/>
      <w:rPr>
        <w:sz w:val="20"/>
      </w:rPr>
    </w:pPr>
    <w:r>
      <w:rPr>
        <w:noProof/>
        <w:lang w:val="en-IN" w:eastAsia="en-IN" w:bidi="ar-SA"/>
      </w:rPr>
      <mc:AlternateContent>
        <mc:Choice Requires="wpg">
          <w:drawing>
            <wp:anchor distT="0" distB="0" distL="114300" distR="114300" simplePos="0" relativeHeight="251337728" behindDoc="1" locked="0" layoutInCell="1" allowOverlap="1" wp14:anchorId="5FA59358" wp14:editId="5C0CDB47">
              <wp:simplePos x="0" y="0"/>
              <wp:positionH relativeFrom="page">
                <wp:posOffset>925830</wp:posOffset>
              </wp:positionH>
              <wp:positionV relativeFrom="page">
                <wp:posOffset>9909175</wp:posOffset>
              </wp:positionV>
              <wp:extent cx="5909310" cy="10160"/>
              <wp:effectExtent l="0" t="0" r="34290" b="8890"/>
              <wp:wrapNone/>
              <wp:docPr id="68"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09310" cy="10160"/>
                        <a:chOff x="1458" y="15606"/>
                        <a:chExt cx="9306" cy="16"/>
                      </a:xfrm>
                    </wpg:grpSpPr>
                    <wps:wsp>
                      <wps:cNvPr id="69" name="Lines 13"/>
                      <wps:cNvCnPr/>
                      <wps:spPr>
                        <a:xfrm>
                          <a:off x="1458" y="15614"/>
                          <a:ext cx="9306" cy="0"/>
                        </a:xfrm>
                        <a:prstGeom prst="line">
                          <a:avLst/>
                        </a:prstGeom>
                        <a:ln w="10160" cap="flat" cmpd="sng">
                          <a:solidFill>
                            <a:srgbClr val="000009"/>
                          </a:solidFill>
                          <a:prstDash val="solid"/>
                          <a:headEnd type="none" w="med" len="med"/>
                          <a:tailEnd type="none" w="med" len="med"/>
                        </a:ln>
                      </wps:spPr>
                      <wps:bodyPr/>
                    </wps:wsp>
                    <wps:wsp>
                      <wps:cNvPr id="70" name="Lines 14"/>
                      <wps:cNvCnPr/>
                      <wps:spPr>
                        <a:xfrm>
                          <a:off x="1458" y="15614"/>
                          <a:ext cx="9306" cy="0"/>
                        </a:xfrm>
                        <a:prstGeom prst="line">
                          <a:avLst/>
                        </a:prstGeom>
                        <a:ln w="10160" cap="flat" cmpd="sng">
                          <a:solidFill>
                            <a:srgbClr val="000009"/>
                          </a:solidFill>
                          <a:prstDash val="solid"/>
                          <a:headEnd type="none" w="med" len="med"/>
                          <a:tailEnd type="none" w="med" len="med"/>
                        </a:ln>
                      </wps:spPr>
                      <wps:bodyPr/>
                    </wps:wsp>
                  </wpg:wgp>
                </a:graphicData>
              </a:graphic>
              <wp14:sizeRelH relativeFrom="page">
                <wp14:pctWidth>0</wp14:pctWidth>
              </wp14:sizeRelH>
              <wp14:sizeRelV relativeFrom="page">
                <wp14:pctHeight>0</wp14:pctHeight>
              </wp14:sizeRelV>
            </wp:anchor>
          </w:drawing>
        </mc:Choice>
        <mc:Fallback>
          <w:pict>
            <v:group w14:anchorId="52BF8772" id="Group 12" o:spid="_x0000_s1026" style="position:absolute;margin-left:72.9pt;margin-top:780.25pt;width:465.3pt;height:.8pt;z-index:-251978752;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">
              <v:line id="Lines 13" o:spid="_x0000_s1027"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PMOcMAAADbAAAADwAAAGRycy9kb3ducmV2LnhtbESPQWvCQBSE7wX/w/IEb3WjtqFNsxFR&#10;hN6sttDrI/tMgrtvw+4a47/vFgo9DjPzDVOuR2vEQD50jhUs5hkI4trpjhsFX5/7xxcQISJrNI5J&#10;wZ0CrKvJQ4mFdjc+0nCKjUgQDgUqaGPsCylD3ZLFMHc9cfLOzluMSfpGao+3BLdGLrMslxY7Tgst&#10;9rRtqb6crlbBzjwfjk9ylX2QN7Q713LIvw9Kzabj5g1EpDH+h//a71pB/gq/X9IPk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zzDnDAAAA2wAAAA8AAAAAAAAAAAAA&#10;AAAAoQIAAGRycy9kb3ducmV2LnhtbFBLBQYAAAAABAAEAPkAAACRAwAAAAA=&#10;" strokecolor="#000009" strokeweight=".8pt"/>
              <v:line id="Lines 14" o:spid="_x0000_s1028"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zecAAAADbAAAADwAAAGRycy9kb3ducmV2LnhtbERPyWrDMBC9F/IPYgK9NXKaJi1OlBBq&#10;Cr1lK/Q6SBPbRBoZSbHdv68OhR4fb9/sRmdFTyG2nhXMZwUIYu1Ny7WCr8vH0xuImJANWs+k4Ici&#10;7LaThw2Wxg98ov6capFDOJaooEmpK6WMuiGHceY74sxdfXCYMgy1NAGHHO6sfC6KlXTYcm5osKP3&#10;hvTtfHcKKrs8nF7kojhSsFRdtexX3welHqfjfg0i0Zj+xX/uT6PgNa/PX/IPkNt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Q83nAAAAA2wAAAA8AAAAAAAAAAAAAAAAA&#10;oQIAAGRycy9kb3ducmV2LnhtbFBLBQYAAAAABAAEAPkAAACOAwAAAAA=&#10;" strokecolor="#000009" strokeweight=".8pt"/>
              <w10:wrap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EE9C3" w14:textId="1841F46F" w:rsidR="00045F26" w:rsidRDefault="00EC6C11">
    <w:pPr>
      <w:pStyle w:val="BodyText"/>
      <w:spacing w:line="14" w:lineRule="auto"/>
      <w:rPr>
        <w:sz w:val="20"/>
      </w:rPr>
    </w:pPr>
    <w:r>
      <w:rPr>
        <w:noProof/>
        <w:lang w:val="en-IN" w:eastAsia="en-IN" w:bidi="ar-SA"/>
      </w:rPr>
      <mc:AlternateContent>
        <mc:Choice Requires="wpg">
          <w:drawing>
            <wp:anchor distT="0" distB="0" distL="114300" distR="114300" simplePos="0" relativeHeight="249311232" behindDoc="1" locked="0" layoutInCell="1" allowOverlap="1" wp14:anchorId="6E127E5E" wp14:editId="26D01853">
              <wp:simplePos x="0" y="0"/>
              <wp:positionH relativeFrom="page">
                <wp:posOffset>925830</wp:posOffset>
              </wp:positionH>
              <wp:positionV relativeFrom="page">
                <wp:posOffset>9909175</wp:posOffset>
              </wp:positionV>
              <wp:extent cx="5909310" cy="10160"/>
              <wp:effectExtent l="0" t="0" r="34290" b="8890"/>
              <wp:wrapNone/>
              <wp:docPr id="6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66" name="Line 16"/>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67" name="Line 17"/>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4FE7954E" id="Group 15" o:spid="_x0000_s1026" style="position:absolute;margin-left:72.9pt;margin-top:780.25pt;width:465.3pt;height:.8pt;z-index:-254005248;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">
              <v:line id="Line 16" o:spid="_x0000_s1027"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xYS8IAAADbAAAADwAAAGRycy9kb3ducmV2LnhtbESPzWrDMBCE74W8g9hAb42cpjXBsRxC&#10;QqC3ND+Q62JtbBNpZSTVcd++KhR6HGbmG6Zcj9aIgXzoHCuYzzIQxLXTHTcKLuf9yxJEiMgajWNS&#10;8E0B1tXkqcRCuwcfaTjFRiQIhwIVtDH2hZShbslimLmeOHk35y3GJH0jtcdHglsjX7MslxY7Tgst&#10;9rRtqb6fvqyCnXk/HN/kIvskb2h3q+WQXw9KPU/HzQpEpDH+h//aH1pBnsPvl/QDZ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KxYS8IAAADbAAAADwAAAAAAAAAAAAAA&#10;AAChAgAAZHJzL2Rvd25yZXYueG1sUEsFBgAAAAAEAAQA+QAAAJADAAAAAA==&#10;" strokecolor="#000009" strokeweight=".8pt"/>
              <v:line id="Line 17" o:spid="_x0000_s1028"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90MMAAADbAAAADwAAAGRycy9kb3ducmV2LnhtbESPQWvCQBSE7wX/w/IEb3WjtmlJsxFR&#10;hN6sttDrI/tMgrtvw+4a47/vFgo9DjPzDVOuR2vEQD50jhUs5hkI4trpjhsFX5/7x1cQISJrNI5J&#10;wZ0CrKvJQ4mFdjc+0nCKjUgQDgUqaGPsCylD3ZLFMHc9cfLOzluMSfpGao+3BLdGLrMslxY7Tgst&#10;9rRtqb6crlbBzjwfjk9ylX2QN7Q713LIvw9Kzabj5g1EpDH+h//a71pB/gK/X9IPk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g/dDDAAAA2wAAAA8AAAAAAAAAAAAA&#10;AAAAoQIAAGRycy9kb3ducmV2LnhtbFBLBQYAAAAABAAEAPkAAACRAwAAAAA=&#10;" strokecolor="#000009" strokeweight=".8pt"/>
              <w10:wrap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287AE" w14:textId="78590B8E" w:rsidR="00045F26" w:rsidRDefault="00EC6C11">
    <w:pPr>
      <w:pStyle w:val="BodyText"/>
      <w:spacing w:line="14" w:lineRule="auto"/>
      <w:rPr>
        <w:sz w:val="20"/>
      </w:rPr>
    </w:pPr>
    <w:r>
      <w:rPr>
        <w:noProof/>
        <w:lang w:val="en-IN" w:eastAsia="en-IN" w:bidi="ar-SA"/>
      </w:rPr>
      <mc:AlternateContent>
        <mc:Choice Requires="wpg">
          <w:drawing>
            <wp:anchor distT="0" distB="0" distL="114300" distR="114300" simplePos="0" relativeHeight="249317376" behindDoc="1" locked="0" layoutInCell="1" allowOverlap="1" wp14:anchorId="0CD1D0B1" wp14:editId="094D5F98">
              <wp:simplePos x="0" y="0"/>
              <wp:positionH relativeFrom="page">
                <wp:posOffset>925830</wp:posOffset>
              </wp:positionH>
              <wp:positionV relativeFrom="page">
                <wp:posOffset>9909175</wp:posOffset>
              </wp:positionV>
              <wp:extent cx="5909310" cy="10160"/>
              <wp:effectExtent l="0" t="0" r="34290" b="8890"/>
              <wp:wrapNone/>
              <wp:docPr id="62"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11" name="Line 34"/>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64" name="Line 35"/>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53A2E346" id="Group 33" o:spid="_x0000_s1026" style="position:absolute;margin-left:72.9pt;margin-top:780.25pt;width:465.3pt;height:.8pt;z-index:-253999104;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">
              <v:line id="Line 34" o:spid="_x0000_s1027"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v708IAAADbAAAADwAAAGRycy9kb3ducmV2LnhtbESPQWvCQBSE74L/YXmCN91YayhpNiKV&#10;gjerLfT6yD6T0N23YXcb4793CwWPw8x8w5Tb0RoxkA+dYwWrZQaCuHa640bB1+f74gVEiMgajWNS&#10;cKMA22o6KbHQ7sonGs6xEQnCoUAFbYx9IWWoW7IYlq4nTt7FeYsxSd9I7fGa4NbIpyzLpcWO00KL&#10;Pb21VP+cf62CvdkcT89ynX2QN7S/1HLIv49KzWfj7hVEpDE+wv/tg1aQr+HvS/oBsr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Nv708IAAADbAAAADwAAAAAAAAAAAAAA&#10;AAChAgAAZHJzL2Rvd25yZXYueG1sUEsFBgAAAAAEAAQA+QAAAJADAAAAAA==&#10;" strokecolor="#000009" strokeweight=".8pt"/>
              <v:line id="Line 35" o:spid="_x0000_s1028"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Jjp8IAAADbAAAADwAAAGRycy9kb3ducmV2LnhtbESPQWvCQBSE74L/YXmCN91YNZQ0G5GK&#10;0JvVFnp9ZJ9J6O7bsLvG9N93CwWPw8x8w5S70RoxkA+dYwWrZQaCuHa640bB58dx8QwiRGSNxjEp&#10;+KEAu2o6KbHQ7s5nGi6xEQnCoUAFbYx9IWWoW7IYlq4nTt7VeYsxSd9I7fGe4NbIpyzLpcWO00KL&#10;Pb22VH9fblbBwWxP541cZ+/kDR2utRzyr5NS89m4fwERaYyP8H/7TSvIN/D3Jf0AW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zJjp8IAAADbAAAADwAAAAAAAAAAAAAA&#10;AAChAgAAZHJzL2Rvd25yZXYueG1sUEsFBgAAAAAEAAQA+QAAAJADAAAAAA==&#10;" strokecolor="#000009" strokeweight=".8pt"/>
              <w10:wrap anchorx="page"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AEDEC" w14:textId="4E6BC550" w:rsidR="00045F26" w:rsidRDefault="00EC6C11">
    <w:pPr>
      <w:pStyle w:val="BodyText"/>
      <w:spacing w:line="14" w:lineRule="auto"/>
      <w:rPr>
        <w:sz w:val="20"/>
      </w:rPr>
    </w:pPr>
    <w:r>
      <w:rPr>
        <w:noProof/>
        <w:lang w:val="en-IN" w:eastAsia="en-IN" w:bidi="ar-SA"/>
      </w:rPr>
      <mc:AlternateContent>
        <mc:Choice Requires="wpg">
          <w:drawing>
            <wp:anchor distT="0" distB="0" distL="114300" distR="114300" simplePos="0" relativeHeight="249318400" behindDoc="1" locked="0" layoutInCell="1" allowOverlap="1" wp14:anchorId="683FBC36" wp14:editId="23DF73D7">
              <wp:simplePos x="0" y="0"/>
              <wp:positionH relativeFrom="page">
                <wp:posOffset>925830</wp:posOffset>
              </wp:positionH>
              <wp:positionV relativeFrom="page">
                <wp:posOffset>9909175</wp:posOffset>
              </wp:positionV>
              <wp:extent cx="5909310" cy="10160"/>
              <wp:effectExtent l="0" t="0" r="34290" b="8890"/>
              <wp:wrapNone/>
              <wp:docPr id="59"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14" name="Line 37"/>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22" name="Line 38"/>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7A4612C9" id="Group 36" o:spid="_x0000_s1026" style="position:absolute;margin-left:72.9pt;margin-top:780.25pt;width:465.3pt;height:.8pt;z-index:-253998080;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">
              <v:line id="Line 37" o:spid="_x0000_s1027"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llpL4AAADbAAAADwAAAGRycy9kb3ducmV2LnhtbERPy4rCMBTdC/MP4Q7MTtNxtAzVKIMi&#10;uPMJs70017aY3JQk1vr3ZiG4PJz3fNlbIzryoXGs4HuUgSAunW64UnA+bYa/IEJE1mgck4IHBVgu&#10;PgZzLLS784G6Y6xECuFQoII6xraQMpQ1WQwj1xIn7uK8xZigr6T2eE/h1shxluXSYsOpocaWVjWV&#10;1+PNKlib6e4wkT/Znryh9aWUXf6/U+rrs/+bgYjUx7f45d5qBXlan76kHyAXT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CWWkvgAAANsAAAAPAAAAAAAAAAAAAAAAAKEC&#10;AABkcnMvZG93bnJldi54bWxQSwUGAAAAAAQABAD5AAAAjAMAAAAA&#10;" strokecolor="#000009" strokeweight=".8pt"/>
              <v:line id="Line 38" o:spid="_x0000_s1028"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XAP8IAAADbAAAADwAAAGRycy9kb3ducmV2LnhtbESPQWsCMRSE7wX/Q3iCt5pV26VsjSKK&#10;4M26Cr0+Ns/dpcnLksR1/femUOhxmJlvmOV6sEb05EPrWMFsmoEgrpxuuVZwOe9fP0CEiKzROCYF&#10;DwqwXo1ellhod+cT9WWsRYJwKFBBE2NXSBmqhiyGqeuIk3d13mJM0tdSe7wnuDVynmW5tNhyWmiw&#10;o21D1U95swp25v14epOL7Iu8od21kn3+fVRqMh42nyAiDfE//Nc+aAX5DH6/pB8gV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0XAP8IAAADbAAAADwAAAAAAAAAAAAAA&#10;AAChAgAAZHJzL2Rvd25yZXYueG1sUEsFBgAAAAAEAAQA+QAAAJADAAAAAA==&#10;" strokecolor="#000009" strokeweight=".8pt"/>
              <w10:wrap anchorx="page" anchory="pag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E3E57" w14:textId="3AB8DDA3" w:rsidR="00045F26" w:rsidRDefault="00EC6C11">
    <w:pPr>
      <w:pStyle w:val="BodyText"/>
      <w:spacing w:line="14" w:lineRule="auto"/>
      <w:rPr>
        <w:sz w:val="20"/>
      </w:rPr>
    </w:pPr>
    <w:r>
      <w:rPr>
        <w:noProof/>
        <w:lang w:val="en-IN" w:eastAsia="en-IN" w:bidi="ar-SA"/>
      </w:rPr>
      <mc:AlternateContent>
        <mc:Choice Requires="wpg">
          <w:drawing>
            <wp:anchor distT="0" distB="0" distL="114300" distR="114300" simplePos="0" relativeHeight="251659264" behindDoc="1" locked="0" layoutInCell="1" allowOverlap="1" wp14:anchorId="7024605F" wp14:editId="7D2CCCC7">
              <wp:simplePos x="0" y="0"/>
              <wp:positionH relativeFrom="page">
                <wp:posOffset>925830</wp:posOffset>
              </wp:positionH>
              <wp:positionV relativeFrom="page">
                <wp:posOffset>9909175</wp:posOffset>
              </wp:positionV>
              <wp:extent cx="5909310" cy="10160"/>
              <wp:effectExtent l="0" t="0" r="34290" b="8890"/>
              <wp:wrapNone/>
              <wp:docPr id="56"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49" name="Line 65"/>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50" name="Line 66"/>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15946624" id="Group 64" o:spid="_x0000_s1026" style="position:absolute;margin-left:72.9pt;margin-top:780.25pt;width:465.3pt;height:.8pt;z-index:-251657216;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">
              <v:line id="Line 65" o:spid="_x0000_s1027"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w3bcMAAADbAAAADwAAAGRycy9kb3ducmV2LnhtbESPT2sCMRTE74LfITyhN81aq5btZkUq&#10;hd6sf6DXx+a5uzR5WZK4rt/eFAo9DjPzG6bYDNaInnxoHSuYzzIQxJXTLdcKzqeP6SuIEJE1Gsek&#10;4E4BNuV4VGCu3Y0P1B9jLRKEQ44Kmhi7XMpQNWQxzFxHnLyL8xZjkr6W2uMtwa2Rz1m2khZbTgsN&#10;dvTeUPVzvFoFO7PcH17kIvsib2h3qWS/+t4r9TQZtm8gIg3xP/zX/tQKlmv4/ZJ+gCw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MN23DAAAA2wAAAA8AAAAAAAAAAAAA&#10;AAAAoQIAAGRycy9kb3ducmV2LnhtbFBLBQYAAAAABAAEAPkAAACRAwAAAAA=&#10;" strokecolor="#000009" strokeweight=".8pt"/>
              <v:line id="Line 66" o:spid="_x0000_s1028"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OjH70AAADbAAAADwAAAGRycy9kb3ducmV2LnhtbERPy4rCMBTdD/gP4QqzG1PHB1KNIorg&#10;zie4vTTXtpjclCRTO39vFoLLw3kvVp01oiUfascKhoMMBHHhdM2lgutl9zMDESKyRuOYFPxTgNWy&#10;97XAXLsnn6g9x1KkEA45KqhibHIpQ1GRxTBwDXHi7s5bjAn6UmqPzxRujfzNsqm0WHNqqLChTUXF&#10;4/xnFWzN5HAay1F2JG9oey9kO70dlPrud+s5iEhd/Ijf7r1WMElj05f0A+Ty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QTox+9AAAA2wAAAA8AAAAAAAAAAAAAAAAAoQIA&#10;AGRycy9kb3ducmV2LnhtbFBLBQYAAAAABAAEAPkAAACLAwAAAAA=&#10;" strokecolor="#000009" strokeweight=".8pt"/>
              <w10:wrap anchorx="page" anchory="pag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25671" w14:textId="2F74FA58" w:rsidR="00045F26" w:rsidRDefault="00EC6C11">
    <w:pPr>
      <w:pStyle w:val="BodyText"/>
      <w:spacing w:line="14" w:lineRule="auto"/>
      <w:rPr>
        <w:sz w:val="20"/>
      </w:rPr>
    </w:pPr>
    <w:r>
      <w:rPr>
        <w:noProof/>
        <w:lang w:val="en-IN" w:eastAsia="en-IN" w:bidi="ar-SA"/>
      </w:rPr>
      <mc:AlternateContent>
        <mc:Choice Requires="wpg">
          <w:drawing>
            <wp:anchor distT="0" distB="0" distL="114300" distR="114300" simplePos="0" relativeHeight="249325568" behindDoc="1" locked="0" layoutInCell="1" allowOverlap="1" wp14:anchorId="031FEFCA" wp14:editId="0172E2D7">
              <wp:simplePos x="0" y="0"/>
              <wp:positionH relativeFrom="page">
                <wp:posOffset>925830</wp:posOffset>
              </wp:positionH>
              <wp:positionV relativeFrom="page">
                <wp:posOffset>9909175</wp:posOffset>
              </wp:positionV>
              <wp:extent cx="5909310" cy="10160"/>
              <wp:effectExtent l="0" t="0" r="34290" b="8890"/>
              <wp:wrapNone/>
              <wp:docPr id="50"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114" name="Line 58"/>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115" name="Line 59"/>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307FB290" id="Group 57" o:spid="_x0000_s1026" style="position:absolute;margin-left:72.9pt;margin-top:780.25pt;width:465.3pt;height:.8pt;z-index:-253990912;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">
              <v:line id="Line 58" o:spid="_x0000_s1027"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kKgsMAAADbAAAADwAAAGRycy9kb3ducmV2LnhtbESPwWrDMBBE74X8g9hCbo3spjHFjWJC&#10;Q6C3NE4g18Xa2KbSykiK4/59VSj0OMzMG2ZdTdaIkXzoHSvIFxkI4sbpnlsF59P+6RVEiMgajWNS&#10;8E0Bqs3sYY2ldnc+0ljHViQIhxIVdDEOpZSh6chiWLiBOHlX5y3GJH0rtcd7glsjn7OskBZ7Tgsd&#10;DvTeUfNV36yCnVkdji9ymX2SN7S7NnIsLgel5o/T9g1EpCn+h//aH1rBKoffL+kH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UpCoLDAAAA2wAAAA8AAAAAAAAAAAAA&#10;AAAAoQIAAGRycy9kb3ducmV2LnhtbFBLBQYAAAAABAAEAPkAAACRAwAAAAA=&#10;" strokecolor="#000009" strokeweight=".8pt"/>
              <v:line id="Line 59" o:spid="_x0000_s1028"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uU9cEAAADbAAAADwAAAGRycy9kb3ducmV2LnhtbESPS4sCMRCE78L+h9AL3jTjk2XWKMuK&#10;4M3Xwl6bSTszmHSGJI7jvzeC4LGoqq+oxaqzRrTkQ+1YwWiYgSAunK65VPB32gy+QISIrNE4JgV3&#10;CrBafvQWmGt34wO1x1iKBOGQo4IqxiaXMhQVWQxD1xAn7+y8xZikL6X2eEtwa+Q4y+bSYs1pocKG&#10;fisqLserVbA2s91hKifZnryh9bmQ7fx/p1T/s/v5BhGpi+/wq73VCmZjeH5JP0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5T1wQAAANsAAAAPAAAAAAAAAAAAAAAA&#10;AKECAABkcnMvZG93bnJldi54bWxQSwUGAAAAAAQABAD5AAAAjwMAAAAA&#10;" strokecolor="#000009" strokeweight=".8pt"/>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63E430" w14:textId="77777777" w:rsidR="00BC2694" w:rsidRDefault="00BC2694">
      <w:r>
        <w:separator/>
      </w:r>
    </w:p>
  </w:footnote>
  <w:footnote w:type="continuationSeparator" w:id="0">
    <w:p w14:paraId="215EDCFE" w14:textId="77777777" w:rsidR="00BC2694" w:rsidRDefault="00BC26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C72E7" w14:textId="7180A4FF" w:rsidR="00045F26" w:rsidRDefault="00EC6C11">
    <w:pPr>
      <w:pStyle w:val="BodyText"/>
      <w:spacing w:line="14" w:lineRule="auto"/>
      <w:rPr>
        <w:sz w:val="20"/>
      </w:rPr>
    </w:pPr>
    <w:r>
      <w:rPr>
        <w:noProof/>
        <w:lang w:val="en-IN" w:eastAsia="en-IN" w:bidi="ar-SA"/>
      </w:rPr>
      <mc:AlternateContent>
        <mc:Choice Requires="wps">
          <w:drawing>
            <wp:anchor distT="0" distB="0" distL="114300" distR="114300" simplePos="0" relativeHeight="249307136" behindDoc="1" locked="0" layoutInCell="1" allowOverlap="1" wp14:anchorId="41B2157A" wp14:editId="141B2C56">
              <wp:simplePos x="0" y="0"/>
              <wp:positionH relativeFrom="page">
                <wp:posOffset>4953000</wp:posOffset>
              </wp:positionH>
              <wp:positionV relativeFrom="page">
                <wp:posOffset>444500</wp:posOffset>
              </wp:positionV>
              <wp:extent cx="2070735" cy="192405"/>
              <wp:effectExtent l="0" t="0" r="5715" b="17145"/>
              <wp:wrapNone/>
              <wp:docPr id="8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192405"/>
                      </a:xfrm>
                      <a:prstGeom prst="rect">
                        <a:avLst/>
                      </a:prstGeom>
                      <a:noFill/>
                      <a:ln>
                        <a:noFill/>
                      </a:ln>
                    </wps:spPr>
                    <wps:txbx>
                      <w:txbxContent>
                        <w:p w14:paraId="7B3ED55F" w14:textId="72EB8598" w:rsidR="00045F26" w:rsidRDefault="00E31762">
                          <w:pPr>
                            <w:spacing w:before="20"/>
                            <w:ind w:left="20"/>
                            <w:rPr>
                              <w:rFonts w:ascii="DejaVu Sans"/>
                              <w:sz w:val="20"/>
                            </w:rPr>
                          </w:pPr>
                          <w:r>
                            <w:rPr>
                              <w:rFonts w:ascii="DejaVu Sans"/>
                              <w:sz w:val="20"/>
                            </w:rPr>
                            <w:t>Online Car And Bike Rental System</w:t>
                          </w:r>
                        </w:p>
                        <w:p w14:paraId="348C982C" w14:textId="77777777" w:rsidR="00045F26" w:rsidRDefault="00045F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B2157A" id="_x0000_t202" coordsize="21600,21600" o:spt="202" path="m,l,21600r21600,l21600,xe">
              <v:stroke joinstyle="miter"/>
              <v:path gradientshapeok="t" o:connecttype="rect"/>
            </v:shapetype>
            <v:shape id="Text Box 5" o:spid="_x0000_s1049" type="#_x0000_t202" style="position:absolute;margin-left:390pt;margin-top:35pt;width:163.05pt;height:15.15pt;z-index:-25400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" filled="f" stroked="f">
              <v:textbox inset="0,0,0,0">
                <w:txbxContent>
                  <w:p w14:paraId="7B3ED55F" w14:textId="72EB8598" w:rsidR="00045F26" w:rsidRDefault="00E31762">
                    <w:pPr>
                      <w:spacing w:before="20"/>
                      <w:ind w:left="20"/>
                      <w:rPr>
                        <w:rFonts w:ascii="DejaVu Sans"/>
                        <w:sz w:val="20"/>
                      </w:rPr>
                    </w:pPr>
                    <w:r>
                      <w:rPr>
                        <w:rFonts w:ascii="DejaVu Sans"/>
                        <w:sz w:val="20"/>
                      </w:rPr>
                      <w:t xml:space="preserve">Online Car </w:t>
                    </w:r>
                    <w:proofErr w:type="gramStart"/>
                    <w:r>
                      <w:rPr>
                        <w:rFonts w:ascii="DejaVu Sans"/>
                        <w:sz w:val="20"/>
                      </w:rPr>
                      <w:t>And</w:t>
                    </w:r>
                    <w:proofErr w:type="gramEnd"/>
                    <w:r>
                      <w:rPr>
                        <w:rFonts w:ascii="DejaVu Sans"/>
                        <w:sz w:val="20"/>
                      </w:rPr>
                      <w:t xml:space="preserve"> Bike Rental System</w:t>
                    </w:r>
                  </w:p>
                  <w:p w14:paraId="348C982C" w14:textId="77777777" w:rsidR="00045F26" w:rsidRDefault="00045F26"/>
                </w:txbxContent>
              </v:textbox>
              <w10:wrap anchorx="page" anchory="page"/>
            </v:shape>
          </w:pict>
        </mc:Fallback>
      </mc:AlternateContent>
    </w:r>
    <w:r>
      <w:rPr>
        <w:noProof/>
        <w:lang w:val="en-IN" w:eastAsia="en-IN" w:bidi="ar-SA"/>
      </w:rPr>
      <mc:AlternateContent>
        <mc:Choice Requires="wpg">
          <w:drawing>
            <wp:anchor distT="0" distB="0" distL="114300" distR="114300" simplePos="0" relativeHeight="249305088" behindDoc="1" locked="0" layoutInCell="1" allowOverlap="1" wp14:anchorId="67EEB79E" wp14:editId="4AF74484">
              <wp:simplePos x="0" y="0"/>
              <wp:positionH relativeFrom="page">
                <wp:posOffset>925830</wp:posOffset>
              </wp:positionH>
              <wp:positionV relativeFrom="page">
                <wp:posOffset>616585</wp:posOffset>
              </wp:positionV>
              <wp:extent cx="5981700" cy="10160"/>
              <wp:effectExtent l="0" t="0" r="19050" b="8890"/>
              <wp:wrapNone/>
              <wp:docPr id="7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10160"/>
                        <a:chOff x="1458" y="972"/>
                        <a:chExt cx="9420" cy="16"/>
                      </a:xfrm>
                    </wpg:grpSpPr>
                    <wps:wsp>
                      <wps:cNvPr id="79" name="Line 2"/>
                      <wps:cNvCnPr>
                        <a:cxnSpLocks noChangeShapeType="1"/>
                      </wps:cNvCnPr>
                      <wps:spPr bwMode="auto">
                        <a:xfrm>
                          <a:off x="1458" y="980"/>
                          <a:ext cx="9420" cy="0"/>
                        </a:xfrm>
                        <a:prstGeom prst="line">
                          <a:avLst/>
                        </a:prstGeom>
                        <a:noFill/>
                        <a:ln w="10160">
                          <a:solidFill>
                            <a:srgbClr val="000009"/>
                          </a:solidFill>
                          <a:round/>
                          <a:headEnd/>
                          <a:tailEnd/>
                        </a:ln>
                      </wps:spPr>
                      <wps:bodyPr/>
                    </wps:wsp>
                    <wps:wsp>
                      <wps:cNvPr id="80" name="Line 3"/>
                      <wps:cNvCnPr>
                        <a:cxnSpLocks noChangeShapeType="1"/>
                      </wps:cNvCnPr>
                      <wps:spPr bwMode="auto">
                        <a:xfrm>
                          <a:off x="1458" y="980"/>
                          <a:ext cx="9420"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3439B73E" id="Group 1" o:spid="_x0000_s1026" style="position:absolute;margin-left:72.9pt;margin-top:48.55pt;width:471pt;height:.8pt;z-index:-254011392;mso-position-horizontal-relative:page;mso-position-vertical-relative:page" coordorigin="1458,972" coordsize="942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">
              <v:line id="Line 2" o:spid="_x0000_s1027" style="position:absolute;visibility:visible;mso-wrap-style:square" from="1458,980" to="10878,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pa5MIAAADbAAAADwAAAGRycy9kb3ducmV2LnhtbESPQWsCMRSE70L/Q3gFb5qttmq3RhFF&#10;8Ga1gtfH5rm7NHlZkriu/74RCh6HmfmGmS87a0RLPtSOFbwNMxDEhdM1lwpOP9vBDESIyBqNY1Jw&#10;pwDLxUtvjrl2Nz5Qe4ylSBAOOSqoYmxyKUNRkcUwdA1x8i7OW4xJ+lJqj7cEt0aOsmwiLdacFips&#10;aF1R8Xu8WgUb87E/vMtx9k3e0OZSyHZy3ivVf+1WXyAidfEZ/m/vtILpJzy+pB8gF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Opa5MIAAADbAAAADwAAAAAAAAAAAAAA&#10;AAChAgAAZHJzL2Rvd25yZXYueG1sUEsFBgAAAAAEAAQA+QAAAJADAAAAAA==&#10;" strokecolor="#000009" strokeweight=".8pt"/>
              <v:line id="Line 3" o:spid="_x0000_s1028" style="position:absolute;visibility:visible;mso-wrap-style:square" from="1458,980" to="10878,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WDXr4AAADbAAAADwAAAGRycy9kb3ducmV2LnhtbERPTYvCMBC9C/sfwizsTdN1VaQaZVEE&#10;b2pd2OvQjG0xmZQk1vrvzUHw+Hjfy3VvjejIh8axgu9RBoK4dLrhSsHfeTecgwgRWaNxTAoeFGC9&#10;+hgsMdfuzifqiliJFMIhRwV1jG0uZShrshhGriVO3MV5izFBX0nt8Z7CrZHjLJtJiw2nhhpb2tRU&#10;XoubVbA108NpIn+yI3lD20spu9n/Qamvz/53ASJSH9/il3uvFczT+vQl/QC5eg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0BYNevgAAANsAAAAPAAAAAAAAAAAAAAAAAKEC&#10;AABkcnMvZG93bnJldi54bWxQSwUGAAAAAAQABAD5AAAAjAMAAAAA&#10;" strokecolor="#000009" strokeweight=".8pt"/>
              <w10:wrap anchorx="page" anchory="page"/>
            </v:group>
          </w:pict>
        </mc:Fallback>
      </mc:AlternateContent>
    </w:r>
    <w:r>
      <w:rPr>
        <w:noProof/>
        <w:lang w:val="en-IN" w:eastAsia="en-IN" w:bidi="ar-SA"/>
      </w:rPr>
      <mc:AlternateContent>
        <mc:Choice Requires="wps">
          <w:drawing>
            <wp:anchor distT="0" distB="0" distL="114300" distR="114300" simplePos="0" relativeHeight="249306112" behindDoc="1" locked="0" layoutInCell="1" allowOverlap="1" wp14:anchorId="4C07217B" wp14:editId="1173E690">
              <wp:simplePos x="0" y="0"/>
              <wp:positionH relativeFrom="page">
                <wp:posOffset>914400</wp:posOffset>
              </wp:positionH>
              <wp:positionV relativeFrom="page">
                <wp:posOffset>444500</wp:posOffset>
              </wp:positionV>
              <wp:extent cx="585470" cy="173355"/>
              <wp:effectExtent l="0" t="0" r="5080" b="17145"/>
              <wp:wrapNone/>
              <wp:docPr id="7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70" cy="173355"/>
                      </a:xfrm>
                      <a:prstGeom prst="rect">
                        <a:avLst/>
                      </a:prstGeom>
                      <a:noFill/>
                      <a:ln>
                        <a:noFill/>
                      </a:ln>
                    </wps:spPr>
                    <wps:txbx>
                      <w:txbxContent>
                        <w:p w14:paraId="4A4D58F2" w14:textId="77777777" w:rsidR="00045F26" w:rsidRDefault="00045F26">
                          <w:pPr>
                            <w:spacing w:before="18"/>
                            <w:ind w:left="20"/>
                            <w:rPr>
                              <w:rFonts w:ascii="Trebuchet MS"/>
                              <w:sz w:val="20"/>
                            </w:rPr>
                          </w:pPr>
                          <w:r>
                            <w:rPr>
                              <w:rFonts w:ascii="Trebuchet MS"/>
                              <w:w w:val="110"/>
                              <w:sz w:val="20"/>
                            </w:rPr>
                            <w:t>KNOW-IT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07217B" id="Text Box 4" o:spid="_x0000_s1050" type="#_x0000_t202" style="position:absolute;margin-left:1in;margin-top:35pt;width:46.1pt;height:13.65pt;z-index:-25401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" filled="f" stroked="f">
              <v:textbox inset="0,0,0,0">
                <w:txbxContent>
                  <w:p w14:paraId="4A4D58F2" w14:textId="77777777" w:rsidR="00045F26" w:rsidRDefault="00045F26">
                    <w:pPr>
                      <w:spacing w:before="18"/>
                      <w:ind w:left="20"/>
                      <w:rPr>
                        <w:rFonts w:ascii="Trebuchet MS"/>
                        <w:sz w:val="20"/>
                      </w:rPr>
                    </w:pPr>
                    <w:r>
                      <w:rPr>
                        <w:rFonts w:ascii="Trebuchet MS"/>
                        <w:w w:val="110"/>
                        <w:sz w:val="20"/>
                      </w:rPr>
                      <w:t>KNOW-IT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E306ED"/>
    <w:multiLevelType w:val="multilevel"/>
    <w:tmpl w:val="B5E306ED"/>
    <w:lvl w:ilvl="0">
      <w:numFmt w:val="bullet"/>
      <w:lvlText w:val="•"/>
      <w:lvlJc w:val="left"/>
      <w:pPr>
        <w:ind w:left="480" w:hanging="360"/>
      </w:pPr>
      <w:rPr>
        <w:rFonts w:ascii="Calibri" w:eastAsia="Calibri" w:hAnsi="Calibri" w:cs="Calibri" w:hint="default"/>
        <w:w w:val="71"/>
        <w:sz w:val="24"/>
        <w:szCs w:val="24"/>
        <w:lang w:val="en-US" w:eastAsia="en-US" w:bidi="en-US"/>
      </w:rPr>
    </w:lvl>
    <w:lvl w:ilvl="1">
      <w:numFmt w:val="bullet"/>
      <w:lvlText w:val="•"/>
      <w:lvlJc w:val="left"/>
      <w:pPr>
        <w:ind w:left="1386" w:hanging="360"/>
      </w:pPr>
      <w:rPr>
        <w:rFonts w:hint="default"/>
        <w:lang w:val="en-US" w:eastAsia="en-US" w:bidi="en-US"/>
      </w:rPr>
    </w:lvl>
    <w:lvl w:ilvl="2">
      <w:numFmt w:val="bullet"/>
      <w:lvlText w:val="•"/>
      <w:lvlJc w:val="left"/>
      <w:pPr>
        <w:ind w:left="2292" w:hanging="360"/>
      </w:pPr>
      <w:rPr>
        <w:rFonts w:hint="default"/>
        <w:lang w:val="en-US" w:eastAsia="en-US" w:bidi="en-US"/>
      </w:rPr>
    </w:lvl>
    <w:lvl w:ilvl="3">
      <w:numFmt w:val="bullet"/>
      <w:lvlText w:val="•"/>
      <w:lvlJc w:val="left"/>
      <w:pPr>
        <w:ind w:left="3198" w:hanging="360"/>
      </w:pPr>
      <w:rPr>
        <w:rFonts w:hint="default"/>
        <w:lang w:val="en-US" w:eastAsia="en-US" w:bidi="en-US"/>
      </w:rPr>
    </w:lvl>
    <w:lvl w:ilvl="4">
      <w:numFmt w:val="bullet"/>
      <w:lvlText w:val="•"/>
      <w:lvlJc w:val="left"/>
      <w:pPr>
        <w:ind w:left="4104" w:hanging="360"/>
      </w:pPr>
      <w:rPr>
        <w:rFonts w:hint="default"/>
        <w:lang w:val="en-US" w:eastAsia="en-US" w:bidi="en-US"/>
      </w:rPr>
    </w:lvl>
    <w:lvl w:ilvl="5">
      <w:numFmt w:val="bullet"/>
      <w:lvlText w:val="•"/>
      <w:lvlJc w:val="left"/>
      <w:pPr>
        <w:ind w:left="5010" w:hanging="360"/>
      </w:pPr>
      <w:rPr>
        <w:rFonts w:hint="default"/>
        <w:lang w:val="en-US" w:eastAsia="en-US" w:bidi="en-US"/>
      </w:rPr>
    </w:lvl>
    <w:lvl w:ilvl="6">
      <w:numFmt w:val="bullet"/>
      <w:lvlText w:val="•"/>
      <w:lvlJc w:val="left"/>
      <w:pPr>
        <w:ind w:left="5916" w:hanging="360"/>
      </w:pPr>
      <w:rPr>
        <w:rFonts w:hint="default"/>
        <w:lang w:val="en-US" w:eastAsia="en-US" w:bidi="en-US"/>
      </w:rPr>
    </w:lvl>
    <w:lvl w:ilvl="7">
      <w:numFmt w:val="bullet"/>
      <w:lvlText w:val="•"/>
      <w:lvlJc w:val="left"/>
      <w:pPr>
        <w:ind w:left="6822" w:hanging="360"/>
      </w:pPr>
      <w:rPr>
        <w:rFonts w:hint="default"/>
        <w:lang w:val="en-US" w:eastAsia="en-US" w:bidi="en-US"/>
      </w:rPr>
    </w:lvl>
    <w:lvl w:ilvl="8">
      <w:numFmt w:val="bullet"/>
      <w:lvlText w:val="•"/>
      <w:lvlJc w:val="left"/>
      <w:pPr>
        <w:ind w:left="7728" w:hanging="360"/>
      </w:pPr>
      <w:rPr>
        <w:rFonts w:hint="default"/>
        <w:lang w:val="en-US" w:eastAsia="en-US" w:bidi="en-US"/>
      </w:rPr>
    </w:lvl>
  </w:abstractNum>
  <w:abstractNum w:abstractNumId="1" w15:restartNumberingAfterBreak="0">
    <w:nsid w:val="BF205925"/>
    <w:multiLevelType w:val="multilevel"/>
    <w:tmpl w:val="BF205925"/>
    <w:lvl w:ilvl="0">
      <w:numFmt w:val="bullet"/>
      <w:lvlText w:val="•"/>
      <w:lvlJc w:val="left"/>
      <w:pPr>
        <w:ind w:left="1084" w:hanging="340"/>
      </w:pPr>
      <w:rPr>
        <w:rFonts w:ascii="Times New Roman" w:eastAsia="Times New Roman" w:hAnsi="Times New Roman" w:cs="Times New Roman" w:hint="default"/>
        <w:spacing w:val="-2"/>
        <w:w w:val="100"/>
        <w:sz w:val="24"/>
        <w:szCs w:val="24"/>
        <w:lang w:val="en-US" w:eastAsia="en-US" w:bidi="en-US"/>
      </w:rPr>
    </w:lvl>
    <w:lvl w:ilvl="1">
      <w:numFmt w:val="bullet"/>
      <w:lvlText w:val="•"/>
      <w:lvlJc w:val="left"/>
      <w:pPr>
        <w:ind w:left="1926" w:hanging="340"/>
      </w:pPr>
      <w:rPr>
        <w:rFonts w:hint="default"/>
        <w:lang w:val="en-US" w:eastAsia="en-US" w:bidi="en-US"/>
      </w:rPr>
    </w:lvl>
    <w:lvl w:ilvl="2">
      <w:numFmt w:val="bullet"/>
      <w:lvlText w:val="•"/>
      <w:lvlJc w:val="left"/>
      <w:pPr>
        <w:ind w:left="2772" w:hanging="340"/>
      </w:pPr>
      <w:rPr>
        <w:rFonts w:hint="default"/>
        <w:lang w:val="en-US" w:eastAsia="en-US" w:bidi="en-US"/>
      </w:rPr>
    </w:lvl>
    <w:lvl w:ilvl="3">
      <w:numFmt w:val="bullet"/>
      <w:lvlText w:val="•"/>
      <w:lvlJc w:val="left"/>
      <w:pPr>
        <w:ind w:left="3618" w:hanging="340"/>
      </w:pPr>
      <w:rPr>
        <w:rFonts w:hint="default"/>
        <w:lang w:val="en-US" w:eastAsia="en-US" w:bidi="en-US"/>
      </w:rPr>
    </w:lvl>
    <w:lvl w:ilvl="4">
      <w:numFmt w:val="bullet"/>
      <w:lvlText w:val="•"/>
      <w:lvlJc w:val="left"/>
      <w:pPr>
        <w:ind w:left="4464" w:hanging="340"/>
      </w:pPr>
      <w:rPr>
        <w:rFonts w:hint="default"/>
        <w:lang w:val="en-US" w:eastAsia="en-US" w:bidi="en-US"/>
      </w:rPr>
    </w:lvl>
    <w:lvl w:ilvl="5">
      <w:numFmt w:val="bullet"/>
      <w:lvlText w:val="•"/>
      <w:lvlJc w:val="left"/>
      <w:pPr>
        <w:ind w:left="5310" w:hanging="340"/>
      </w:pPr>
      <w:rPr>
        <w:rFonts w:hint="default"/>
        <w:lang w:val="en-US" w:eastAsia="en-US" w:bidi="en-US"/>
      </w:rPr>
    </w:lvl>
    <w:lvl w:ilvl="6">
      <w:numFmt w:val="bullet"/>
      <w:lvlText w:val="•"/>
      <w:lvlJc w:val="left"/>
      <w:pPr>
        <w:ind w:left="6156" w:hanging="340"/>
      </w:pPr>
      <w:rPr>
        <w:rFonts w:hint="default"/>
        <w:lang w:val="en-US" w:eastAsia="en-US" w:bidi="en-US"/>
      </w:rPr>
    </w:lvl>
    <w:lvl w:ilvl="7">
      <w:numFmt w:val="bullet"/>
      <w:lvlText w:val="•"/>
      <w:lvlJc w:val="left"/>
      <w:pPr>
        <w:ind w:left="7002" w:hanging="340"/>
      </w:pPr>
      <w:rPr>
        <w:rFonts w:hint="default"/>
        <w:lang w:val="en-US" w:eastAsia="en-US" w:bidi="en-US"/>
      </w:rPr>
    </w:lvl>
    <w:lvl w:ilvl="8">
      <w:numFmt w:val="bullet"/>
      <w:lvlText w:val="•"/>
      <w:lvlJc w:val="left"/>
      <w:pPr>
        <w:ind w:left="7848" w:hanging="340"/>
      </w:pPr>
      <w:rPr>
        <w:rFonts w:hint="default"/>
        <w:lang w:val="en-US" w:eastAsia="en-US" w:bidi="en-US"/>
      </w:rPr>
    </w:lvl>
  </w:abstractNum>
  <w:abstractNum w:abstractNumId="2" w15:restartNumberingAfterBreak="0">
    <w:nsid w:val="CF092B84"/>
    <w:multiLevelType w:val="multilevel"/>
    <w:tmpl w:val="CF092B84"/>
    <w:lvl w:ilvl="0">
      <w:numFmt w:val="bullet"/>
      <w:lvlText w:val="•"/>
      <w:lvlJc w:val="left"/>
      <w:pPr>
        <w:ind w:left="762" w:hanging="360"/>
      </w:pPr>
      <w:rPr>
        <w:rFonts w:ascii="Times New Roman" w:eastAsia="Times New Roman" w:hAnsi="Times New Roman" w:cs="Times New Roman" w:hint="default"/>
        <w:spacing w:val="-1"/>
        <w:w w:val="100"/>
        <w:sz w:val="24"/>
        <w:szCs w:val="24"/>
        <w:lang w:val="en-US" w:eastAsia="en-US" w:bidi="en-US"/>
      </w:rPr>
    </w:lvl>
    <w:lvl w:ilvl="1">
      <w:numFmt w:val="bullet"/>
      <w:lvlText w:val="•"/>
      <w:lvlJc w:val="left"/>
      <w:pPr>
        <w:ind w:left="1638" w:hanging="360"/>
      </w:pPr>
      <w:rPr>
        <w:rFonts w:hint="default"/>
        <w:lang w:val="en-US" w:eastAsia="en-US" w:bidi="en-US"/>
      </w:rPr>
    </w:lvl>
    <w:lvl w:ilvl="2">
      <w:numFmt w:val="bullet"/>
      <w:lvlText w:val="•"/>
      <w:lvlJc w:val="left"/>
      <w:pPr>
        <w:ind w:left="2516" w:hanging="360"/>
      </w:pPr>
      <w:rPr>
        <w:rFonts w:hint="default"/>
        <w:lang w:val="en-US" w:eastAsia="en-US" w:bidi="en-US"/>
      </w:rPr>
    </w:lvl>
    <w:lvl w:ilvl="3">
      <w:numFmt w:val="bullet"/>
      <w:lvlText w:val="•"/>
      <w:lvlJc w:val="left"/>
      <w:pPr>
        <w:ind w:left="3394" w:hanging="360"/>
      </w:pPr>
      <w:rPr>
        <w:rFonts w:hint="default"/>
        <w:lang w:val="en-US" w:eastAsia="en-US" w:bidi="en-US"/>
      </w:rPr>
    </w:lvl>
    <w:lvl w:ilvl="4">
      <w:numFmt w:val="bullet"/>
      <w:lvlText w:val="•"/>
      <w:lvlJc w:val="left"/>
      <w:pPr>
        <w:ind w:left="4272" w:hanging="360"/>
      </w:pPr>
      <w:rPr>
        <w:rFonts w:hint="default"/>
        <w:lang w:val="en-US" w:eastAsia="en-US" w:bidi="en-US"/>
      </w:rPr>
    </w:lvl>
    <w:lvl w:ilvl="5">
      <w:numFmt w:val="bullet"/>
      <w:lvlText w:val="•"/>
      <w:lvlJc w:val="left"/>
      <w:pPr>
        <w:ind w:left="5150" w:hanging="360"/>
      </w:pPr>
      <w:rPr>
        <w:rFonts w:hint="default"/>
        <w:lang w:val="en-US" w:eastAsia="en-US" w:bidi="en-US"/>
      </w:rPr>
    </w:lvl>
    <w:lvl w:ilvl="6">
      <w:numFmt w:val="bullet"/>
      <w:lvlText w:val="•"/>
      <w:lvlJc w:val="left"/>
      <w:pPr>
        <w:ind w:left="6028" w:hanging="360"/>
      </w:pPr>
      <w:rPr>
        <w:rFonts w:hint="default"/>
        <w:lang w:val="en-US" w:eastAsia="en-US" w:bidi="en-US"/>
      </w:rPr>
    </w:lvl>
    <w:lvl w:ilvl="7">
      <w:numFmt w:val="bullet"/>
      <w:lvlText w:val="•"/>
      <w:lvlJc w:val="left"/>
      <w:pPr>
        <w:ind w:left="6906" w:hanging="360"/>
      </w:pPr>
      <w:rPr>
        <w:rFonts w:hint="default"/>
        <w:lang w:val="en-US" w:eastAsia="en-US" w:bidi="en-US"/>
      </w:rPr>
    </w:lvl>
    <w:lvl w:ilvl="8">
      <w:numFmt w:val="bullet"/>
      <w:lvlText w:val="•"/>
      <w:lvlJc w:val="left"/>
      <w:pPr>
        <w:ind w:left="7784" w:hanging="360"/>
      </w:pPr>
      <w:rPr>
        <w:rFonts w:hint="default"/>
        <w:lang w:val="en-US" w:eastAsia="en-US" w:bidi="en-US"/>
      </w:rPr>
    </w:lvl>
  </w:abstractNum>
  <w:abstractNum w:abstractNumId="3" w15:restartNumberingAfterBreak="0">
    <w:nsid w:val="00000002"/>
    <w:multiLevelType w:val="multilevel"/>
    <w:tmpl w:val="00000002"/>
    <w:name w:val="WW8Num3"/>
    <w:lvl w:ilvl="0">
      <w:start w:val="1"/>
      <w:numFmt w:val="bullet"/>
      <w:lvlText w:val=""/>
      <w:lvlJc w:val="left"/>
      <w:pPr>
        <w:tabs>
          <w:tab w:val="num" w:pos="0"/>
        </w:tabs>
        <w:ind w:left="720" w:hanging="360"/>
      </w:pPr>
      <w:rPr>
        <w:rFonts w:ascii="Symbol" w:hAnsi="Symbol"/>
      </w:rPr>
    </w:lvl>
    <w:lvl w:ilvl="1">
      <w:start w:val="1"/>
      <w:numFmt w:val="bullet"/>
      <w:lvlText w:val=""/>
      <w:lvlJc w:val="left"/>
      <w:pPr>
        <w:tabs>
          <w:tab w:val="num" w:pos="0"/>
        </w:tabs>
        <w:ind w:left="1440" w:hanging="360"/>
      </w:pPr>
      <w:rPr>
        <w:rFonts w:ascii="Wingdings" w:hAnsi="Wingdings"/>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4" w15:restartNumberingAfterBreak="0">
    <w:nsid w:val="00000003"/>
    <w:multiLevelType w:val="multilevel"/>
    <w:tmpl w:val="00000003"/>
    <w:name w:val="WW8Num4"/>
    <w:lvl w:ilvl="0">
      <w:start w:val="1"/>
      <w:numFmt w:val="decimal"/>
      <w:lvlText w:val="%1."/>
      <w:lvlJc w:val="lef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3."/>
      <w:lvlJc w:val="lef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lef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left"/>
      <w:pPr>
        <w:tabs>
          <w:tab w:val="num" w:pos="0"/>
        </w:tabs>
        <w:ind w:left="7047" w:hanging="180"/>
      </w:pPr>
    </w:lvl>
  </w:abstractNum>
  <w:abstractNum w:abstractNumId="5" w15:restartNumberingAfterBreak="0">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53208E"/>
    <w:multiLevelType w:val="multilevel"/>
    <w:tmpl w:val="0053208E"/>
    <w:lvl w:ilvl="0">
      <w:start w:val="1"/>
      <w:numFmt w:val="decimal"/>
      <w:lvlText w:val="%1."/>
      <w:lvlJc w:val="left"/>
      <w:pPr>
        <w:ind w:left="420" w:hanging="420"/>
      </w:pPr>
      <w:rPr>
        <w:rFonts w:ascii="Times New Roman" w:eastAsia="Times New Roman" w:hAnsi="Times New Roman" w:cs="Times New Roman" w:hint="default"/>
        <w:b/>
        <w:bCs/>
        <w:spacing w:val="-7"/>
        <w:w w:val="100"/>
        <w:sz w:val="28"/>
        <w:szCs w:val="28"/>
        <w:lang w:val="en-US" w:eastAsia="en-US" w:bidi="en-US"/>
      </w:rPr>
    </w:lvl>
    <w:lvl w:ilvl="1">
      <w:start w:val="1"/>
      <w:numFmt w:val="decimal"/>
      <w:lvlText w:val="%1.%2"/>
      <w:lvlJc w:val="left"/>
      <w:pPr>
        <w:ind w:left="1046" w:hanging="360"/>
      </w:pPr>
      <w:rPr>
        <w:rFonts w:ascii="Times New Roman" w:eastAsia="Times New Roman" w:hAnsi="Times New Roman" w:cs="Times New Roman" w:hint="default"/>
        <w:b/>
        <w:bCs/>
        <w:spacing w:val="-2"/>
        <w:w w:val="100"/>
        <w:sz w:val="24"/>
        <w:szCs w:val="24"/>
        <w:lang w:val="en-US" w:eastAsia="en-US" w:bidi="en-US"/>
      </w:rPr>
    </w:lvl>
    <w:lvl w:ilvl="2">
      <w:numFmt w:val="bullet"/>
      <w:lvlText w:val="•"/>
      <w:lvlJc w:val="left"/>
      <w:pPr>
        <w:ind w:left="1974" w:hanging="360"/>
      </w:pPr>
      <w:rPr>
        <w:rFonts w:ascii="Times New Roman" w:eastAsia="Times New Roman" w:hAnsi="Times New Roman" w:cs="Times New Roman" w:hint="default"/>
        <w:spacing w:val="-1"/>
        <w:w w:val="100"/>
        <w:sz w:val="24"/>
        <w:szCs w:val="24"/>
        <w:lang w:val="en-US" w:eastAsia="en-US" w:bidi="en-US"/>
      </w:rPr>
    </w:lvl>
    <w:lvl w:ilvl="3">
      <w:numFmt w:val="bullet"/>
      <w:lvlText w:val="•"/>
      <w:lvlJc w:val="left"/>
      <w:pPr>
        <w:ind w:left="1920" w:hanging="360"/>
      </w:pPr>
      <w:rPr>
        <w:rFonts w:hint="default"/>
        <w:lang w:val="en-US" w:eastAsia="en-US" w:bidi="en-US"/>
      </w:rPr>
    </w:lvl>
    <w:lvl w:ilvl="4">
      <w:numFmt w:val="bullet"/>
      <w:lvlText w:val="•"/>
      <w:lvlJc w:val="left"/>
      <w:pPr>
        <w:ind w:left="1980" w:hanging="360"/>
      </w:pPr>
      <w:rPr>
        <w:rFonts w:hint="default"/>
        <w:lang w:val="en-US" w:eastAsia="en-US" w:bidi="en-US"/>
      </w:rPr>
    </w:lvl>
    <w:lvl w:ilvl="5">
      <w:numFmt w:val="bullet"/>
      <w:lvlText w:val="•"/>
      <w:lvlJc w:val="left"/>
      <w:pPr>
        <w:ind w:left="3240" w:hanging="360"/>
      </w:pPr>
      <w:rPr>
        <w:rFonts w:hint="default"/>
        <w:lang w:val="en-US" w:eastAsia="en-US" w:bidi="en-US"/>
      </w:rPr>
    </w:lvl>
    <w:lvl w:ilvl="6">
      <w:numFmt w:val="bullet"/>
      <w:lvlText w:val="•"/>
      <w:lvlJc w:val="left"/>
      <w:pPr>
        <w:ind w:left="4500" w:hanging="360"/>
      </w:pPr>
      <w:rPr>
        <w:rFonts w:hint="default"/>
        <w:lang w:val="en-US" w:eastAsia="en-US" w:bidi="en-US"/>
      </w:rPr>
    </w:lvl>
    <w:lvl w:ilvl="7">
      <w:numFmt w:val="bullet"/>
      <w:lvlText w:val="•"/>
      <w:lvlJc w:val="left"/>
      <w:pPr>
        <w:ind w:left="5760" w:hanging="360"/>
      </w:pPr>
      <w:rPr>
        <w:rFonts w:hint="default"/>
        <w:lang w:val="en-US" w:eastAsia="en-US" w:bidi="en-US"/>
      </w:rPr>
    </w:lvl>
    <w:lvl w:ilvl="8">
      <w:numFmt w:val="bullet"/>
      <w:lvlText w:val="•"/>
      <w:lvlJc w:val="left"/>
      <w:pPr>
        <w:ind w:left="7020" w:hanging="360"/>
      </w:pPr>
      <w:rPr>
        <w:rFonts w:hint="default"/>
        <w:lang w:val="en-US" w:eastAsia="en-US" w:bidi="en-US"/>
      </w:rPr>
    </w:lvl>
  </w:abstractNum>
  <w:abstractNum w:abstractNumId="7" w15:restartNumberingAfterBreak="0">
    <w:nsid w:val="00736143"/>
    <w:multiLevelType w:val="hybridMultilevel"/>
    <w:tmpl w:val="5302DE1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3D62ECE"/>
    <w:multiLevelType w:val="multilevel"/>
    <w:tmpl w:val="03D62ECE"/>
    <w:lvl w:ilvl="0">
      <w:numFmt w:val="bullet"/>
      <w:lvlText w:val="•"/>
      <w:lvlJc w:val="left"/>
      <w:pPr>
        <w:ind w:left="1406" w:hanging="360"/>
      </w:pPr>
      <w:rPr>
        <w:rFonts w:ascii="Times New Roman" w:eastAsia="Times New Roman" w:hAnsi="Times New Roman" w:cs="Times New Roman" w:hint="default"/>
        <w:spacing w:val="-25"/>
        <w:w w:val="100"/>
        <w:sz w:val="24"/>
        <w:szCs w:val="24"/>
        <w:lang w:val="en-US" w:eastAsia="en-US" w:bidi="en-US"/>
      </w:rPr>
    </w:lvl>
    <w:lvl w:ilvl="1">
      <w:numFmt w:val="bullet"/>
      <w:lvlText w:val="•"/>
      <w:lvlJc w:val="left"/>
      <w:pPr>
        <w:ind w:left="2214" w:hanging="360"/>
      </w:pPr>
      <w:rPr>
        <w:rFonts w:hint="default"/>
        <w:lang w:val="en-US" w:eastAsia="en-US" w:bidi="en-US"/>
      </w:rPr>
    </w:lvl>
    <w:lvl w:ilvl="2">
      <w:numFmt w:val="bullet"/>
      <w:lvlText w:val="•"/>
      <w:lvlJc w:val="left"/>
      <w:pPr>
        <w:ind w:left="3028" w:hanging="360"/>
      </w:pPr>
      <w:rPr>
        <w:rFonts w:hint="default"/>
        <w:lang w:val="en-US" w:eastAsia="en-US" w:bidi="en-US"/>
      </w:rPr>
    </w:lvl>
    <w:lvl w:ilvl="3">
      <w:numFmt w:val="bullet"/>
      <w:lvlText w:val="•"/>
      <w:lvlJc w:val="left"/>
      <w:pPr>
        <w:ind w:left="3842" w:hanging="360"/>
      </w:pPr>
      <w:rPr>
        <w:rFonts w:hint="default"/>
        <w:lang w:val="en-US" w:eastAsia="en-US" w:bidi="en-US"/>
      </w:rPr>
    </w:lvl>
    <w:lvl w:ilvl="4">
      <w:numFmt w:val="bullet"/>
      <w:lvlText w:val="•"/>
      <w:lvlJc w:val="left"/>
      <w:pPr>
        <w:ind w:left="4656" w:hanging="360"/>
      </w:pPr>
      <w:rPr>
        <w:rFonts w:hint="default"/>
        <w:lang w:val="en-US" w:eastAsia="en-US" w:bidi="en-US"/>
      </w:rPr>
    </w:lvl>
    <w:lvl w:ilvl="5">
      <w:numFmt w:val="bullet"/>
      <w:lvlText w:val="•"/>
      <w:lvlJc w:val="left"/>
      <w:pPr>
        <w:ind w:left="5470" w:hanging="360"/>
      </w:pPr>
      <w:rPr>
        <w:rFonts w:hint="default"/>
        <w:lang w:val="en-US" w:eastAsia="en-US" w:bidi="en-US"/>
      </w:rPr>
    </w:lvl>
    <w:lvl w:ilvl="6">
      <w:numFmt w:val="bullet"/>
      <w:lvlText w:val="•"/>
      <w:lvlJc w:val="left"/>
      <w:pPr>
        <w:ind w:left="6284" w:hanging="360"/>
      </w:pPr>
      <w:rPr>
        <w:rFonts w:hint="default"/>
        <w:lang w:val="en-US" w:eastAsia="en-US" w:bidi="en-US"/>
      </w:rPr>
    </w:lvl>
    <w:lvl w:ilvl="7">
      <w:numFmt w:val="bullet"/>
      <w:lvlText w:val="•"/>
      <w:lvlJc w:val="left"/>
      <w:pPr>
        <w:ind w:left="7098" w:hanging="360"/>
      </w:pPr>
      <w:rPr>
        <w:rFonts w:hint="default"/>
        <w:lang w:val="en-US" w:eastAsia="en-US" w:bidi="en-US"/>
      </w:rPr>
    </w:lvl>
    <w:lvl w:ilvl="8">
      <w:numFmt w:val="bullet"/>
      <w:lvlText w:val="•"/>
      <w:lvlJc w:val="left"/>
      <w:pPr>
        <w:ind w:left="7912" w:hanging="360"/>
      </w:pPr>
      <w:rPr>
        <w:rFonts w:hint="default"/>
        <w:lang w:val="en-US" w:eastAsia="en-US" w:bidi="en-US"/>
      </w:rPr>
    </w:lvl>
  </w:abstractNum>
  <w:abstractNum w:abstractNumId="9" w15:restartNumberingAfterBreak="0">
    <w:nsid w:val="115A5293"/>
    <w:multiLevelType w:val="hybridMultilevel"/>
    <w:tmpl w:val="FAF42FA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3887BEE"/>
    <w:multiLevelType w:val="multilevel"/>
    <w:tmpl w:val="4AB8C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BF08CD"/>
    <w:multiLevelType w:val="hybridMultilevel"/>
    <w:tmpl w:val="60D40A22"/>
    <w:lvl w:ilvl="0" w:tplc="DF6CC216">
      <w:start w:val="4"/>
      <w:numFmt w:val="decimal"/>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12" w15:restartNumberingAfterBreak="0">
    <w:nsid w:val="172B11C3"/>
    <w:multiLevelType w:val="hybridMultilevel"/>
    <w:tmpl w:val="4BC055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8B34B4E"/>
    <w:multiLevelType w:val="hybridMultilevel"/>
    <w:tmpl w:val="6C78B31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4" w15:restartNumberingAfterBreak="0">
    <w:nsid w:val="18EA6F30"/>
    <w:multiLevelType w:val="hybridMultilevel"/>
    <w:tmpl w:val="BD088F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B285E63"/>
    <w:multiLevelType w:val="hybridMultilevel"/>
    <w:tmpl w:val="452CFE4C"/>
    <w:lvl w:ilvl="0" w:tplc="5694C126">
      <w:start w:val="5"/>
      <w:numFmt w:val="decimal"/>
      <w:lvlText w:val="%1."/>
      <w:lvlJc w:val="left"/>
      <w:pPr>
        <w:ind w:left="691" w:hanging="360"/>
      </w:pPr>
      <w:rPr>
        <w:rFonts w:hint="default"/>
      </w:rPr>
    </w:lvl>
    <w:lvl w:ilvl="1" w:tplc="40090019">
      <w:start w:val="1"/>
      <w:numFmt w:val="lowerLetter"/>
      <w:lvlText w:val="%2."/>
      <w:lvlJc w:val="left"/>
      <w:pPr>
        <w:ind w:left="1411" w:hanging="360"/>
      </w:pPr>
    </w:lvl>
    <w:lvl w:ilvl="2" w:tplc="4009001B" w:tentative="1">
      <w:start w:val="1"/>
      <w:numFmt w:val="lowerRoman"/>
      <w:lvlText w:val="%3."/>
      <w:lvlJc w:val="right"/>
      <w:pPr>
        <w:ind w:left="2131" w:hanging="180"/>
      </w:pPr>
    </w:lvl>
    <w:lvl w:ilvl="3" w:tplc="4009000F" w:tentative="1">
      <w:start w:val="1"/>
      <w:numFmt w:val="decimal"/>
      <w:lvlText w:val="%4."/>
      <w:lvlJc w:val="left"/>
      <w:pPr>
        <w:ind w:left="2851" w:hanging="360"/>
      </w:pPr>
    </w:lvl>
    <w:lvl w:ilvl="4" w:tplc="40090019" w:tentative="1">
      <w:start w:val="1"/>
      <w:numFmt w:val="lowerLetter"/>
      <w:lvlText w:val="%5."/>
      <w:lvlJc w:val="left"/>
      <w:pPr>
        <w:ind w:left="3571" w:hanging="360"/>
      </w:pPr>
    </w:lvl>
    <w:lvl w:ilvl="5" w:tplc="4009001B" w:tentative="1">
      <w:start w:val="1"/>
      <w:numFmt w:val="lowerRoman"/>
      <w:lvlText w:val="%6."/>
      <w:lvlJc w:val="right"/>
      <w:pPr>
        <w:ind w:left="4291" w:hanging="180"/>
      </w:pPr>
    </w:lvl>
    <w:lvl w:ilvl="6" w:tplc="4009000F" w:tentative="1">
      <w:start w:val="1"/>
      <w:numFmt w:val="decimal"/>
      <w:lvlText w:val="%7."/>
      <w:lvlJc w:val="left"/>
      <w:pPr>
        <w:ind w:left="5011" w:hanging="360"/>
      </w:pPr>
    </w:lvl>
    <w:lvl w:ilvl="7" w:tplc="40090019" w:tentative="1">
      <w:start w:val="1"/>
      <w:numFmt w:val="lowerLetter"/>
      <w:lvlText w:val="%8."/>
      <w:lvlJc w:val="left"/>
      <w:pPr>
        <w:ind w:left="5731" w:hanging="360"/>
      </w:pPr>
    </w:lvl>
    <w:lvl w:ilvl="8" w:tplc="4009001B" w:tentative="1">
      <w:start w:val="1"/>
      <w:numFmt w:val="lowerRoman"/>
      <w:lvlText w:val="%9."/>
      <w:lvlJc w:val="right"/>
      <w:pPr>
        <w:ind w:left="6451" w:hanging="180"/>
      </w:pPr>
    </w:lvl>
  </w:abstractNum>
  <w:abstractNum w:abstractNumId="16" w15:restartNumberingAfterBreak="0">
    <w:nsid w:val="386408FA"/>
    <w:multiLevelType w:val="hybridMultilevel"/>
    <w:tmpl w:val="CCD0F220"/>
    <w:lvl w:ilvl="0" w:tplc="41363926">
      <w:start w:val="1"/>
      <w:numFmt w:val="decimal"/>
      <w:lvlText w:val="%1."/>
      <w:lvlJc w:val="left"/>
      <w:pPr>
        <w:ind w:left="720" w:hanging="360"/>
      </w:pPr>
      <w:rPr>
        <w:rFonts w:ascii="Arial" w:eastAsia="Times New Roman" w:hAnsi="Arial" w:cs="Arial" w:hint="default"/>
        <w:b/>
        <w:color w:val="000000"/>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6F66B1C"/>
    <w:multiLevelType w:val="hybridMultilevel"/>
    <w:tmpl w:val="552606D2"/>
    <w:lvl w:ilvl="0" w:tplc="829068FE">
      <w:start w:val="7"/>
      <w:numFmt w:val="decimal"/>
      <w:lvlText w:val="%1."/>
      <w:lvlJc w:val="left"/>
      <w:pPr>
        <w:ind w:left="780" w:hanging="360"/>
      </w:pPr>
      <w:rPr>
        <w:rFonts w:hint="default"/>
      </w:rPr>
    </w:lvl>
    <w:lvl w:ilvl="1" w:tplc="40090019">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8" w15:restartNumberingAfterBreak="0">
    <w:nsid w:val="584401EC"/>
    <w:multiLevelType w:val="hybridMultilevel"/>
    <w:tmpl w:val="30A8E5FA"/>
    <w:lvl w:ilvl="0" w:tplc="416C37EE">
      <w:start w:val="4"/>
      <w:numFmt w:val="decimal"/>
      <w:lvlText w:val="%1"/>
      <w:lvlJc w:val="left"/>
      <w:pPr>
        <w:ind w:left="840" w:hanging="36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19" w15:restartNumberingAfterBreak="0">
    <w:nsid w:val="59240261"/>
    <w:multiLevelType w:val="hybridMultilevel"/>
    <w:tmpl w:val="EDA45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9ADCABA"/>
    <w:multiLevelType w:val="multilevel"/>
    <w:tmpl w:val="59ADCABA"/>
    <w:lvl w:ilvl="0">
      <w:start w:val="5"/>
      <w:numFmt w:val="lowerLetter"/>
      <w:lvlText w:val="%1"/>
      <w:lvlJc w:val="left"/>
      <w:pPr>
        <w:ind w:left="936" w:hanging="363"/>
      </w:pPr>
      <w:rPr>
        <w:rFonts w:hint="default"/>
        <w:lang w:val="en-US" w:eastAsia="en-US" w:bidi="en-US"/>
      </w:rPr>
    </w:lvl>
    <w:lvl w:ilvl="1">
      <w:start w:val="8"/>
      <w:numFmt w:val="upperLetter"/>
      <w:lvlText w:val="%1-%2"/>
      <w:lvlJc w:val="left"/>
      <w:pPr>
        <w:ind w:left="936" w:hanging="363"/>
      </w:pPr>
      <w:rPr>
        <w:rFonts w:ascii="Times New Roman" w:eastAsia="Times New Roman" w:hAnsi="Times New Roman" w:cs="Times New Roman" w:hint="default"/>
        <w:spacing w:val="-2"/>
        <w:w w:val="100"/>
        <w:sz w:val="22"/>
        <w:szCs w:val="22"/>
        <w:lang w:val="en-US" w:eastAsia="en-US" w:bidi="en-US"/>
      </w:rPr>
    </w:lvl>
    <w:lvl w:ilvl="2">
      <w:numFmt w:val="bullet"/>
      <w:lvlText w:val="•"/>
      <w:lvlJc w:val="left"/>
      <w:pPr>
        <w:ind w:left="1920" w:hanging="360"/>
      </w:pPr>
      <w:rPr>
        <w:rFonts w:ascii="Times New Roman" w:eastAsia="Times New Roman" w:hAnsi="Times New Roman" w:cs="Times New Roman" w:hint="default"/>
        <w:spacing w:val="-1"/>
        <w:w w:val="100"/>
        <w:sz w:val="24"/>
        <w:szCs w:val="24"/>
        <w:lang w:val="en-US" w:eastAsia="en-US" w:bidi="en-US"/>
      </w:rPr>
    </w:lvl>
    <w:lvl w:ilvl="3">
      <w:numFmt w:val="bullet"/>
      <w:lvlText w:val="•"/>
      <w:lvlJc w:val="left"/>
      <w:pPr>
        <w:ind w:left="3613" w:hanging="360"/>
      </w:pPr>
      <w:rPr>
        <w:rFonts w:hint="default"/>
        <w:lang w:val="en-US" w:eastAsia="en-US" w:bidi="en-US"/>
      </w:rPr>
    </w:lvl>
    <w:lvl w:ilvl="4">
      <w:numFmt w:val="bullet"/>
      <w:lvlText w:val="•"/>
      <w:lvlJc w:val="left"/>
      <w:pPr>
        <w:ind w:left="4460" w:hanging="360"/>
      </w:pPr>
      <w:rPr>
        <w:rFonts w:hint="default"/>
        <w:lang w:val="en-US" w:eastAsia="en-US" w:bidi="en-US"/>
      </w:rPr>
    </w:lvl>
    <w:lvl w:ilvl="5">
      <w:numFmt w:val="bullet"/>
      <w:lvlText w:val="•"/>
      <w:lvlJc w:val="left"/>
      <w:pPr>
        <w:ind w:left="5306" w:hanging="360"/>
      </w:pPr>
      <w:rPr>
        <w:rFonts w:hint="default"/>
        <w:lang w:val="en-US" w:eastAsia="en-US" w:bidi="en-US"/>
      </w:rPr>
    </w:lvl>
    <w:lvl w:ilvl="6">
      <w:numFmt w:val="bullet"/>
      <w:lvlText w:val="•"/>
      <w:lvlJc w:val="left"/>
      <w:pPr>
        <w:ind w:left="6153" w:hanging="360"/>
      </w:pPr>
      <w:rPr>
        <w:rFonts w:hint="default"/>
        <w:lang w:val="en-US" w:eastAsia="en-US" w:bidi="en-US"/>
      </w:rPr>
    </w:lvl>
    <w:lvl w:ilvl="7">
      <w:numFmt w:val="bullet"/>
      <w:lvlText w:val="•"/>
      <w:lvlJc w:val="left"/>
      <w:pPr>
        <w:ind w:left="7000" w:hanging="360"/>
      </w:pPr>
      <w:rPr>
        <w:rFonts w:hint="default"/>
        <w:lang w:val="en-US" w:eastAsia="en-US" w:bidi="en-US"/>
      </w:rPr>
    </w:lvl>
    <w:lvl w:ilvl="8">
      <w:numFmt w:val="bullet"/>
      <w:lvlText w:val="•"/>
      <w:lvlJc w:val="left"/>
      <w:pPr>
        <w:ind w:left="7846" w:hanging="360"/>
      </w:pPr>
      <w:rPr>
        <w:rFonts w:hint="default"/>
        <w:lang w:val="en-US" w:eastAsia="en-US" w:bidi="en-US"/>
      </w:rPr>
    </w:lvl>
  </w:abstractNum>
  <w:abstractNum w:abstractNumId="21" w15:restartNumberingAfterBreak="0">
    <w:nsid w:val="5A775097"/>
    <w:multiLevelType w:val="hybridMultilevel"/>
    <w:tmpl w:val="C9F8EB92"/>
    <w:lvl w:ilvl="0" w:tplc="68F04A10">
      <w:start w:val="1"/>
      <w:numFmt w:val="lowerLetter"/>
      <w:lvlText w:val="%1)"/>
      <w:lvlJc w:val="left"/>
      <w:pPr>
        <w:ind w:left="720" w:hanging="360"/>
      </w:pPr>
      <w:rPr>
        <w:rFonts w:asciiTheme="minorHAnsi" w:hAnsiTheme="minorHAnsi" w:hint="default"/>
        <w:b w:val="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F8D779A"/>
    <w:multiLevelType w:val="multilevel"/>
    <w:tmpl w:val="3F2AA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532B93"/>
    <w:multiLevelType w:val="hybridMultilevel"/>
    <w:tmpl w:val="D4C4ED4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4" w15:restartNumberingAfterBreak="0">
    <w:nsid w:val="61DF6405"/>
    <w:multiLevelType w:val="multilevel"/>
    <w:tmpl w:val="C492C51A"/>
    <w:lvl w:ilvl="0">
      <w:start w:val="1"/>
      <w:numFmt w:val="bullet"/>
      <w:lvlText w:val=""/>
      <w:lvlJc w:val="left"/>
      <w:pPr>
        <w:ind w:left="420" w:hanging="420"/>
      </w:pPr>
      <w:rPr>
        <w:rFonts w:ascii="Symbol" w:hAnsi="Symbol" w:hint="default"/>
        <w:b/>
        <w:bCs/>
        <w:spacing w:val="-7"/>
        <w:w w:val="100"/>
        <w:sz w:val="28"/>
        <w:szCs w:val="28"/>
        <w:lang w:val="en-US" w:eastAsia="en-US" w:bidi="en-US"/>
      </w:rPr>
    </w:lvl>
    <w:lvl w:ilvl="1">
      <w:start w:val="1"/>
      <w:numFmt w:val="decimal"/>
      <w:lvlText w:val="%1.%2"/>
      <w:lvlJc w:val="left"/>
      <w:pPr>
        <w:ind w:left="1046" w:hanging="360"/>
      </w:pPr>
      <w:rPr>
        <w:rFonts w:ascii="Times New Roman" w:eastAsia="Times New Roman" w:hAnsi="Times New Roman" w:cs="Times New Roman" w:hint="default"/>
        <w:b/>
        <w:bCs/>
        <w:spacing w:val="-2"/>
        <w:w w:val="100"/>
        <w:sz w:val="24"/>
        <w:szCs w:val="24"/>
        <w:lang w:val="en-US" w:eastAsia="en-US" w:bidi="en-US"/>
      </w:rPr>
    </w:lvl>
    <w:lvl w:ilvl="2">
      <w:numFmt w:val="bullet"/>
      <w:lvlText w:val="•"/>
      <w:lvlJc w:val="left"/>
      <w:pPr>
        <w:ind w:left="1974" w:hanging="360"/>
      </w:pPr>
      <w:rPr>
        <w:rFonts w:ascii="Times New Roman" w:eastAsia="Times New Roman" w:hAnsi="Times New Roman" w:cs="Times New Roman" w:hint="default"/>
        <w:spacing w:val="-1"/>
        <w:w w:val="100"/>
        <w:sz w:val="24"/>
        <w:szCs w:val="24"/>
        <w:lang w:val="en-US" w:eastAsia="en-US" w:bidi="en-US"/>
      </w:rPr>
    </w:lvl>
    <w:lvl w:ilvl="3">
      <w:numFmt w:val="bullet"/>
      <w:lvlText w:val="•"/>
      <w:lvlJc w:val="left"/>
      <w:pPr>
        <w:ind w:left="1920" w:hanging="360"/>
      </w:pPr>
      <w:rPr>
        <w:rFonts w:hint="default"/>
        <w:lang w:val="en-US" w:eastAsia="en-US" w:bidi="en-US"/>
      </w:rPr>
    </w:lvl>
    <w:lvl w:ilvl="4">
      <w:numFmt w:val="bullet"/>
      <w:lvlText w:val="•"/>
      <w:lvlJc w:val="left"/>
      <w:pPr>
        <w:ind w:left="1980" w:hanging="360"/>
      </w:pPr>
      <w:rPr>
        <w:rFonts w:hint="default"/>
        <w:lang w:val="en-US" w:eastAsia="en-US" w:bidi="en-US"/>
      </w:rPr>
    </w:lvl>
    <w:lvl w:ilvl="5">
      <w:numFmt w:val="bullet"/>
      <w:lvlText w:val="•"/>
      <w:lvlJc w:val="left"/>
      <w:pPr>
        <w:ind w:left="3240" w:hanging="360"/>
      </w:pPr>
      <w:rPr>
        <w:rFonts w:hint="default"/>
        <w:lang w:val="en-US" w:eastAsia="en-US" w:bidi="en-US"/>
      </w:rPr>
    </w:lvl>
    <w:lvl w:ilvl="6">
      <w:numFmt w:val="bullet"/>
      <w:lvlText w:val="•"/>
      <w:lvlJc w:val="left"/>
      <w:pPr>
        <w:ind w:left="4500" w:hanging="360"/>
      </w:pPr>
      <w:rPr>
        <w:rFonts w:hint="default"/>
        <w:lang w:val="en-US" w:eastAsia="en-US" w:bidi="en-US"/>
      </w:rPr>
    </w:lvl>
    <w:lvl w:ilvl="7">
      <w:numFmt w:val="bullet"/>
      <w:lvlText w:val="•"/>
      <w:lvlJc w:val="left"/>
      <w:pPr>
        <w:ind w:left="5760" w:hanging="360"/>
      </w:pPr>
      <w:rPr>
        <w:rFonts w:hint="default"/>
        <w:lang w:val="en-US" w:eastAsia="en-US" w:bidi="en-US"/>
      </w:rPr>
    </w:lvl>
    <w:lvl w:ilvl="8">
      <w:numFmt w:val="bullet"/>
      <w:lvlText w:val="•"/>
      <w:lvlJc w:val="left"/>
      <w:pPr>
        <w:ind w:left="7020" w:hanging="360"/>
      </w:pPr>
      <w:rPr>
        <w:rFonts w:hint="default"/>
        <w:lang w:val="en-US" w:eastAsia="en-US" w:bidi="en-US"/>
      </w:rPr>
    </w:lvl>
  </w:abstractNum>
  <w:abstractNum w:abstractNumId="25" w15:restartNumberingAfterBreak="0">
    <w:nsid w:val="69036A78"/>
    <w:multiLevelType w:val="hybridMultilevel"/>
    <w:tmpl w:val="8108A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B195965"/>
    <w:multiLevelType w:val="hybridMultilevel"/>
    <w:tmpl w:val="7D50FD6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7" w15:restartNumberingAfterBreak="0">
    <w:nsid w:val="6DAC3409"/>
    <w:multiLevelType w:val="hybridMultilevel"/>
    <w:tmpl w:val="194CE6F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8" w15:restartNumberingAfterBreak="0">
    <w:nsid w:val="7AB71188"/>
    <w:multiLevelType w:val="hybridMultilevel"/>
    <w:tmpl w:val="4EB8484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F7C7B0C"/>
    <w:multiLevelType w:val="multilevel"/>
    <w:tmpl w:val="A190A5FC"/>
    <w:lvl w:ilvl="0">
      <w:start w:val="3"/>
      <w:numFmt w:val="decimal"/>
      <w:lvlText w:val="%1"/>
      <w:lvlJc w:val="left"/>
      <w:pPr>
        <w:ind w:left="400" w:hanging="400"/>
      </w:pPr>
      <w:rPr>
        <w:rFonts w:hint="default"/>
      </w:rPr>
    </w:lvl>
    <w:lvl w:ilvl="1">
      <w:start w:val="2"/>
      <w:numFmt w:val="decimal"/>
      <w:lvlText w:val="%1.%2"/>
      <w:lvlJc w:val="left"/>
      <w:pPr>
        <w:ind w:left="1030" w:hanging="40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num w:numId="1" w16cid:durableId="843399050">
    <w:abstractNumId w:val="6"/>
  </w:num>
  <w:num w:numId="2" w16cid:durableId="1551305106">
    <w:abstractNumId w:val="2"/>
  </w:num>
  <w:num w:numId="3" w16cid:durableId="72093196">
    <w:abstractNumId w:val="20"/>
  </w:num>
  <w:num w:numId="4" w16cid:durableId="1392653964">
    <w:abstractNumId w:val="1"/>
  </w:num>
  <w:num w:numId="5" w16cid:durableId="362025838">
    <w:abstractNumId w:val="0"/>
  </w:num>
  <w:num w:numId="6" w16cid:durableId="1504660937">
    <w:abstractNumId w:val="8"/>
  </w:num>
  <w:num w:numId="7" w16cid:durableId="1738018384">
    <w:abstractNumId w:val="27"/>
  </w:num>
  <w:num w:numId="8" w16cid:durableId="26103599">
    <w:abstractNumId w:val="11"/>
  </w:num>
  <w:num w:numId="9" w16cid:durableId="1763185074">
    <w:abstractNumId w:val="18"/>
  </w:num>
  <w:num w:numId="10" w16cid:durableId="1501314884">
    <w:abstractNumId w:val="15"/>
  </w:num>
  <w:num w:numId="11" w16cid:durableId="794180064">
    <w:abstractNumId w:val="17"/>
  </w:num>
  <w:num w:numId="12" w16cid:durableId="319046741">
    <w:abstractNumId w:val="3"/>
  </w:num>
  <w:num w:numId="13" w16cid:durableId="146632644">
    <w:abstractNumId w:val="4"/>
  </w:num>
  <w:num w:numId="14" w16cid:durableId="1459490894">
    <w:abstractNumId w:val="29"/>
  </w:num>
  <w:num w:numId="15" w16cid:durableId="2027629288">
    <w:abstractNumId w:val="5"/>
  </w:num>
  <w:num w:numId="16" w16cid:durableId="1516964466">
    <w:abstractNumId w:val="26"/>
  </w:num>
  <w:num w:numId="17" w16cid:durableId="101588207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641934327">
    <w:abstractNumId w:val="13"/>
  </w:num>
  <w:num w:numId="19" w16cid:durableId="97717597">
    <w:abstractNumId w:val="23"/>
  </w:num>
  <w:num w:numId="20" w16cid:durableId="270089570">
    <w:abstractNumId w:val="10"/>
  </w:num>
  <w:num w:numId="21" w16cid:durableId="1669862867">
    <w:abstractNumId w:val="24"/>
  </w:num>
  <w:num w:numId="22" w16cid:durableId="57561121">
    <w:abstractNumId w:val="16"/>
  </w:num>
  <w:num w:numId="23" w16cid:durableId="1471285579">
    <w:abstractNumId w:val="14"/>
  </w:num>
  <w:num w:numId="24" w16cid:durableId="704867423">
    <w:abstractNumId w:val="12"/>
  </w:num>
  <w:num w:numId="25" w16cid:durableId="957562203">
    <w:abstractNumId w:val="25"/>
  </w:num>
  <w:num w:numId="26" w16cid:durableId="523330687">
    <w:abstractNumId w:val="19"/>
  </w:num>
  <w:num w:numId="27" w16cid:durableId="753669269">
    <w:abstractNumId w:val="28"/>
  </w:num>
  <w:num w:numId="28" w16cid:durableId="1322393341">
    <w:abstractNumId w:val="9"/>
  </w:num>
  <w:num w:numId="29" w16cid:durableId="531305541">
    <w:abstractNumId w:val="21"/>
  </w:num>
  <w:num w:numId="30" w16cid:durableId="2024627134">
    <w:abstractNumId w:val="7"/>
  </w:num>
  <w:num w:numId="31" w16cid:durableId="1267757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drawingGridHorizontalSpacing w:val="110"/>
  <w:noPunctuationKerning/>
  <w:characterSpacingControl w:val="doNotCompress"/>
  <w:hdrShapeDefaults>
    <o:shapedefaults v:ext="edit" spidmax="2050"/>
  </w:hdrShapeDefaults>
  <w:footnotePr>
    <w:footnote w:id="-1"/>
    <w:footnote w:id="0"/>
  </w:footnotePr>
  <w:endnotePr>
    <w:endnote w:id="-1"/>
    <w:endnote w:id="0"/>
  </w:endnotePr>
  <w:compat>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55F9"/>
    <w:rsid w:val="00045F26"/>
    <w:rsid w:val="00077064"/>
    <w:rsid w:val="000963CB"/>
    <w:rsid w:val="00097DF6"/>
    <w:rsid w:val="000A31DA"/>
    <w:rsid w:val="000C2349"/>
    <w:rsid w:val="000C30F8"/>
    <w:rsid w:val="00126F98"/>
    <w:rsid w:val="0013718B"/>
    <w:rsid w:val="0018056C"/>
    <w:rsid w:val="00184AB2"/>
    <w:rsid w:val="00186370"/>
    <w:rsid w:val="001A201D"/>
    <w:rsid w:val="001D014B"/>
    <w:rsid w:val="001D0201"/>
    <w:rsid w:val="001D2ABD"/>
    <w:rsid w:val="001E45CC"/>
    <w:rsid w:val="001F06A9"/>
    <w:rsid w:val="001F1510"/>
    <w:rsid w:val="001F5319"/>
    <w:rsid w:val="001F55F9"/>
    <w:rsid w:val="002403F1"/>
    <w:rsid w:val="00276858"/>
    <w:rsid w:val="00277672"/>
    <w:rsid w:val="002833D0"/>
    <w:rsid w:val="002848FF"/>
    <w:rsid w:val="002858DB"/>
    <w:rsid w:val="00291BCF"/>
    <w:rsid w:val="002924BB"/>
    <w:rsid w:val="00292BBF"/>
    <w:rsid w:val="00294765"/>
    <w:rsid w:val="002D6D16"/>
    <w:rsid w:val="002F686A"/>
    <w:rsid w:val="003021D7"/>
    <w:rsid w:val="00343BA5"/>
    <w:rsid w:val="0034521C"/>
    <w:rsid w:val="00350FFA"/>
    <w:rsid w:val="003812FB"/>
    <w:rsid w:val="003F661E"/>
    <w:rsid w:val="003F6E97"/>
    <w:rsid w:val="00412AA9"/>
    <w:rsid w:val="00420AB5"/>
    <w:rsid w:val="00442AE8"/>
    <w:rsid w:val="004440C2"/>
    <w:rsid w:val="00452C27"/>
    <w:rsid w:val="00474393"/>
    <w:rsid w:val="004E6F0D"/>
    <w:rsid w:val="004F0D7A"/>
    <w:rsid w:val="004F1F95"/>
    <w:rsid w:val="00520936"/>
    <w:rsid w:val="00522B7D"/>
    <w:rsid w:val="00531A8C"/>
    <w:rsid w:val="005716FD"/>
    <w:rsid w:val="00573F1F"/>
    <w:rsid w:val="005827FA"/>
    <w:rsid w:val="005A0414"/>
    <w:rsid w:val="005B6B59"/>
    <w:rsid w:val="005F2716"/>
    <w:rsid w:val="005F68DC"/>
    <w:rsid w:val="006106EC"/>
    <w:rsid w:val="006368CD"/>
    <w:rsid w:val="006428A3"/>
    <w:rsid w:val="00644762"/>
    <w:rsid w:val="00675550"/>
    <w:rsid w:val="006A6D1A"/>
    <w:rsid w:val="00713F7F"/>
    <w:rsid w:val="0074008B"/>
    <w:rsid w:val="007404CA"/>
    <w:rsid w:val="00751F13"/>
    <w:rsid w:val="007552A5"/>
    <w:rsid w:val="007604C3"/>
    <w:rsid w:val="00770C16"/>
    <w:rsid w:val="00772280"/>
    <w:rsid w:val="007A12C5"/>
    <w:rsid w:val="007A238F"/>
    <w:rsid w:val="007F323C"/>
    <w:rsid w:val="0081147B"/>
    <w:rsid w:val="00824EFD"/>
    <w:rsid w:val="00836415"/>
    <w:rsid w:val="00841F75"/>
    <w:rsid w:val="00853E94"/>
    <w:rsid w:val="00886787"/>
    <w:rsid w:val="00897283"/>
    <w:rsid w:val="008B0E20"/>
    <w:rsid w:val="008B5FC3"/>
    <w:rsid w:val="008C1592"/>
    <w:rsid w:val="008C7C42"/>
    <w:rsid w:val="008E43C5"/>
    <w:rsid w:val="008F78B1"/>
    <w:rsid w:val="00926F7B"/>
    <w:rsid w:val="00932FBF"/>
    <w:rsid w:val="00951E96"/>
    <w:rsid w:val="00952EEE"/>
    <w:rsid w:val="009577EF"/>
    <w:rsid w:val="00963AAC"/>
    <w:rsid w:val="009E3E1E"/>
    <w:rsid w:val="009E7867"/>
    <w:rsid w:val="00A02AF9"/>
    <w:rsid w:val="00A3639B"/>
    <w:rsid w:val="00A54314"/>
    <w:rsid w:val="00A637C1"/>
    <w:rsid w:val="00A72444"/>
    <w:rsid w:val="00AB2699"/>
    <w:rsid w:val="00AB5E16"/>
    <w:rsid w:val="00AB71DC"/>
    <w:rsid w:val="00AE38B3"/>
    <w:rsid w:val="00B27DB5"/>
    <w:rsid w:val="00B54A2A"/>
    <w:rsid w:val="00B82A07"/>
    <w:rsid w:val="00B832A8"/>
    <w:rsid w:val="00BC0DF8"/>
    <w:rsid w:val="00BC2694"/>
    <w:rsid w:val="00BD3E66"/>
    <w:rsid w:val="00BF1BD4"/>
    <w:rsid w:val="00BF6FCD"/>
    <w:rsid w:val="00C17620"/>
    <w:rsid w:val="00C55983"/>
    <w:rsid w:val="00C664C3"/>
    <w:rsid w:val="00C94A4C"/>
    <w:rsid w:val="00CA50D6"/>
    <w:rsid w:val="00CE233E"/>
    <w:rsid w:val="00D14A87"/>
    <w:rsid w:val="00D363D4"/>
    <w:rsid w:val="00D43EAB"/>
    <w:rsid w:val="00D4706D"/>
    <w:rsid w:val="00D62FE7"/>
    <w:rsid w:val="00D9115D"/>
    <w:rsid w:val="00DA0A94"/>
    <w:rsid w:val="00DB6D2D"/>
    <w:rsid w:val="00DC004E"/>
    <w:rsid w:val="00DC715D"/>
    <w:rsid w:val="00DE62CA"/>
    <w:rsid w:val="00DE7DD1"/>
    <w:rsid w:val="00E30AB8"/>
    <w:rsid w:val="00E31762"/>
    <w:rsid w:val="00E43F5D"/>
    <w:rsid w:val="00E45DAF"/>
    <w:rsid w:val="00E56D1D"/>
    <w:rsid w:val="00E63242"/>
    <w:rsid w:val="00E774CC"/>
    <w:rsid w:val="00E800BD"/>
    <w:rsid w:val="00E84187"/>
    <w:rsid w:val="00EB175D"/>
    <w:rsid w:val="00EB5121"/>
    <w:rsid w:val="00EC50EC"/>
    <w:rsid w:val="00EC6C11"/>
    <w:rsid w:val="00F13BF3"/>
    <w:rsid w:val="00F477D1"/>
    <w:rsid w:val="00F83C57"/>
    <w:rsid w:val="00F97D70"/>
    <w:rsid w:val="00FB00AC"/>
    <w:rsid w:val="00FB653E"/>
    <w:rsid w:val="00FD3001"/>
    <w:rsid w:val="00FD5210"/>
    <w:rsid w:val="00FD5676"/>
    <w:rsid w:val="00FE7387"/>
    <w:rsid w:val="00FF34FF"/>
    <w:rsid w:val="05BB201B"/>
    <w:rsid w:val="0604251D"/>
    <w:rsid w:val="06E443DD"/>
    <w:rsid w:val="0E820504"/>
    <w:rsid w:val="0E854B24"/>
    <w:rsid w:val="0EEF3B61"/>
    <w:rsid w:val="15D645D2"/>
    <w:rsid w:val="172121B8"/>
    <w:rsid w:val="17986374"/>
    <w:rsid w:val="1BF32A5E"/>
    <w:rsid w:val="205F18D5"/>
    <w:rsid w:val="20BD6EFD"/>
    <w:rsid w:val="23A02D4C"/>
    <w:rsid w:val="271B415D"/>
    <w:rsid w:val="2B4E1474"/>
    <w:rsid w:val="2B963C52"/>
    <w:rsid w:val="2CEA7F1D"/>
    <w:rsid w:val="2D8C769A"/>
    <w:rsid w:val="2F9366D8"/>
    <w:rsid w:val="300E0E98"/>
    <w:rsid w:val="32D66897"/>
    <w:rsid w:val="35571A18"/>
    <w:rsid w:val="4B9B5CC2"/>
    <w:rsid w:val="4C73157C"/>
    <w:rsid w:val="4FDD473D"/>
    <w:rsid w:val="50E1542A"/>
    <w:rsid w:val="51F808FE"/>
    <w:rsid w:val="562C473F"/>
    <w:rsid w:val="57976CC4"/>
    <w:rsid w:val="57BD1B14"/>
    <w:rsid w:val="5A5827DC"/>
    <w:rsid w:val="5A6403AF"/>
    <w:rsid w:val="5B1B0C33"/>
    <w:rsid w:val="5FFA7D96"/>
    <w:rsid w:val="72523E17"/>
    <w:rsid w:val="757276C1"/>
    <w:rsid w:val="76AE672B"/>
    <w:rsid w:val="783D045E"/>
    <w:rsid w:val="794B5774"/>
    <w:rsid w:val="7CDB7DFF"/>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68CFF8"/>
  <w15:docId w15:val="{3F54CCD8-518B-4A0F-AE01-138820040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0"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rsid w:val="00EB5121"/>
    <w:pPr>
      <w:widowControl w:val="0"/>
      <w:autoSpaceDE w:val="0"/>
      <w:autoSpaceDN w:val="0"/>
      <w:spacing w:after="0" w:line="240" w:lineRule="auto"/>
    </w:pPr>
    <w:rPr>
      <w:rFonts w:ascii="Times New Roman" w:eastAsia="Times New Roman" w:hAnsi="Times New Roman" w:cs="Times New Roman"/>
      <w:sz w:val="22"/>
      <w:szCs w:val="22"/>
      <w:lang w:val="en-US" w:eastAsia="en-US" w:bidi="en-US"/>
    </w:rPr>
  </w:style>
  <w:style w:type="paragraph" w:styleId="Heading1">
    <w:name w:val="heading 1"/>
    <w:basedOn w:val="Normal"/>
    <w:next w:val="Normal"/>
    <w:uiPriority w:val="1"/>
    <w:qFormat/>
    <w:rsid w:val="00EB5121"/>
    <w:pPr>
      <w:spacing w:before="86"/>
      <w:ind w:left="540" w:hanging="420"/>
      <w:outlineLvl w:val="0"/>
    </w:pPr>
    <w:rPr>
      <w:b/>
      <w:bCs/>
      <w:sz w:val="28"/>
      <w:szCs w:val="28"/>
    </w:rPr>
  </w:style>
  <w:style w:type="paragraph" w:styleId="Heading2">
    <w:name w:val="heading 2"/>
    <w:basedOn w:val="Normal"/>
    <w:next w:val="Normal"/>
    <w:uiPriority w:val="1"/>
    <w:qFormat/>
    <w:rsid w:val="00EB5121"/>
    <w:pPr>
      <w:ind w:left="1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B5121"/>
    <w:rPr>
      <w:sz w:val="24"/>
      <w:szCs w:val="24"/>
    </w:rPr>
  </w:style>
  <w:style w:type="table" w:styleId="TableGrid">
    <w:name w:val="Table Grid"/>
    <w:basedOn w:val="TableNormal"/>
    <w:qFormat/>
    <w:rsid w:val="00EB512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unhideWhenUsed/>
    <w:qFormat/>
    <w:rsid w:val="00EB5121"/>
    <w:tblPr>
      <w:tblCellMar>
        <w:top w:w="0" w:type="dxa"/>
        <w:left w:w="0" w:type="dxa"/>
        <w:bottom w:w="0" w:type="dxa"/>
        <w:right w:w="0" w:type="dxa"/>
      </w:tblCellMar>
    </w:tblPr>
  </w:style>
  <w:style w:type="paragraph" w:styleId="ListParagraph">
    <w:name w:val="List Paragraph"/>
    <w:basedOn w:val="Normal"/>
    <w:uiPriority w:val="34"/>
    <w:qFormat/>
    <w:rsid w:val="00EB5121"/>
    <w:pPr>
      <w:ind w:left="480" w:hanging="360"/>
    </w:pPr>
  </w:style>
  <w:style w:type="paragraph" w:customStyle="1" w:styleId="TableParagraph">
    <w:name w:val="Table Paragraph"/>
    <w:basedOn w:val="Normal"/>
    <w:uiPriority w:val="1"/>
    <w:qFormat/>
    <w:rsid w:val="00EB5121"/>
    <w:pPr>
      <w:spacing w:before="51"/>
      <w:ind w:right="43"/>
      <w:jc w:val="center"/>
    </w:pPr>
  </w:style>
  <w:style w:type="paragraph" w:styleId="TOC1">
    <w:name w:val="toc 1"/>
    <w:basedOn w:val="Normal"/>
    <w:next w:val="Normal"/>
    <w:autoRedefine/>
    <w:uiPriority w:val="39"/>
    <w:unhideWhenUsed/>
    <w:rsid w:val="00442AE8"/>
    <w:pPr>
      <w:widowControl/>
      <w:autoSpaceDE/>
      <w:autoSpaceDN/>
      <w:spacing w:after="100" w:line="254" w:lineRule="auto"/>
    </w:pPr>
    <w:rPr>
      <w:rFonts w:ascii="Calibri" w:hAnsi="Calibri"/>
      <w:lang w:bidi="ar-SA"/>
    </w:rPr>
  </w:style>
  <w:style w:type="paragraph" w:styleId="TOC2">
    <w:name w:val="toc 2"/>
    <w:basedOn w:val="Normal"/>
    <w:next w:val="Normal"/>
    <w:autoRedefine/>
    <w:uiPriority w:val="39"/>
    <w:unhideWhenUsed/>
    <w:rsid w:val="00442AE8"/>
    <w:pPr>
      <w:widowControl/>
      <w:autoSpaceDE/>
      <w:autoSpaceDN/>
      <w:spacing w:after="100" w:line="254" w:lineRule="auto"/>
      <w:ind w:left="220"/>
    </w:pPr>
    <w:rPr>
      <w:rFonts w:ascii="Calibri" w:hAnsi="Calibri"/>
      <w:lang w:bidi="ar-SA"/>
    </w:rPr>
  </w:style>
  <w:style w:type="paragraph" w:styleId="Header">
    <w:name w:val="header"/>
    <w:basedOn w:val="Normal"/>
    <w:link w:val="HeaderChar"/>
    <w:rsid w:val="00DB6D2D"/>
    <w:pPr>
      <w:tabs>
        <w:tab w:val="center" w:pos="4513"/>
        <w:tab w:val="right" w:pos="9026"/>
      </w:tabs>
    </w:pPr>
  </w:style>
  <w:style w:type="character" w:customStyle="1" w:styleId="HeaderChar">
    <w:name w:val="Header Char"/>
    <w:basedOn w:val="DefaultParagraphFont"/>
    <w:link w:val="Header"/>
    <w:rsid w:val="00DB6D2D"/>
    <w:rPr>
      <w:rFonts w:ascii="Times New Roman" w:eastAsia="Times New Roman" w:hAnsi="Times New Roman" w:cs="Times New Roman"/>
      <w:sz w:val="22"/>
      <w:szCs w:val="22"/>
      <w:lang w:val="en-US" w:eastAsia="en-US" w:bidi="en-US"/>
    </w:rPr>
  </w:style>
  <w:style w:type="paragraph" w:styleId="Footer">
    <w:name w:val="footer"/>
    <w:basedOn w:val="Normal"/>
    <w:link w:val="FooterChar"/>
    <w:rsid w:val="00DB6D2D"/>
    <w:pPr>
      <w:tabs>
        <w:tab w:val="center" w:pos="4513"/>
        <w:tab w:val="right" w:pos="9026"/>
      </w:tabs>
    </w:pPr>
  </w:style>
  <w:style w:type="character" w:customStyle="1" w:styleId="FooterChar">
    <w:name w:val="Footer Char"/>
    <w:basedOn w:val="DefaultParagraphFont"/>
    <w:link w:val="Footer"/>
    <w:rsid w:val="00DB6D2D"/>
    <w:rPr>
      <w:rFonts w:ascii="Times New Roman" w:eastAsia="Times New Roman" w:hAnsi="Times New Roman" w:cs="Times New Roman"/>
      <w:sz w:val="22"/>
      <w:szCs w:val="22"/>
      <w:lang w:val="en-US" w:eastAsia="en-US" w:bidi="en-US"/>
    </w:rPr>
  </w:style>
  <w:style w:type="paragraph" w:styleId="BalloonText">
    <w:name w:val="Balloon Text"/>
    <w:basedOn w:val="Normal"/>
    <w:link w:val="BalloonTextChar"/>
    <w:rsid w:val="00770C16"/>
    <w:rPr>
      <w:rFonts w:ascii="Tahoma" w:hAnsi="Tahoma" w:cs="Tahoma"/>
      <w:sz w:val="16"/>
      <w:szCs w:val="16"/>
    </w:rPr>
  </w:style>
  <w:style w:type="character" w:customStyle="1" w:styleId="BalloonTextChar">
    <w:name w:val="Balloon Text Char"/>
    <w:basedOn w:val="DefaultParagraphFont"/>
    <w:link w:val="BalloonText"/>
    <w:rsid w:val="00770C16"/>
    <w:rPr>
      <w:rFonts w:ascii="Tahoma" w:eastAsia="Times New Roman" w:hAnsi="Tahoma" w:cs="Tahoma"/>
      <w:sz w:val="16"/>
      <w:szCs w:val="16"/>
      <w:lang w:val="en-US" w:eastAsia="en-US" w:bidi="en-US"/>
    </w:rPr>
  </w:style>
  <w:style w:type="character" w:customStyle="1" w:styleId="WW8Num3z4">
    <w:name w:val="WW8Num3z4"/>
    <w:rsid w:val="007552A5"/>
    <w:rPr>
      <w:rFonts w:ascii="Courier New" w:hAnsi="Courier New" w:cs="Courier New"/>
    </w:rPr>
  </w:style>
  <w:style w:type="paragraph" w:customStyle="1" w:styleId="Heading">
    <w:name w:val="Heading"/>
    <w:basedOn w:val="Normal"/>
    <w:next w:val="BodyText"/>
    <w:rsid w:val="007552A5"/>
    <w:pPr>
      <w:keepNext/>
      <w:suppressAutoHyphens/>
      <w:autoSpaceDE/>
      <w:autoSpaceDN/>
      <w:spacing w:before="240" w:after="120"/>
    </w:pPr>
    <w:rPr>
      <w:rFonts w:ascii="Arial" w:eastAsia="SimSun" w:hAnsi="Arial" w:cs="Mangal"/>
      <w:kern w:val="1"/>
      <w:sz w:val="28"/>
      <w:szCs w:val="28"/>
      <w:lang w:eastAsia="hi-IN" w:bidi="hi-IN"/>
    </w:rPr>
  </w:style>
  <w:style w:type="paragraph" w:styleId="NormalWeb">
    <w:name w:val="Normal (Web)"/>
    <w:basedOn w:val="Normal"/>
    <w:uiPriority w:val="99"/>
    <w:unhideWhenUsed/>
    <w:rsid w:val="000963CB"/>
    <w:pPr>
      <w:widowControl/>
      <w:autoSpaceDE/>
      <w:autoSpaceDN/>
      <w:spacing w:before="100" w:beforeAutospacing="1" w:after="100" w:afterAutospacing="1"/>
    </w:pPr>
    <w:rPr>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726515">
      <w:bodyDiv w:val="1"/>
      <w:marLeft w:val="0"/>
      <w:marRight w:val="0"/>
      <w:marTop w:val="0"/>
      <w:marBottom w:val="0"/>
      <w:divBdr>
        <w:top w:val="none" w:sz="0" w:space="0" w:color="auto"/>
        <w:left w:val="none" w:sz="0" w:space="0" w:color="auto"/>
        <w:bottom w:val="none" w:sz="0" w:space="0" w:color="auto"/>
        <w:right w:val="none" w:sz="0" w:space="0" w:color="auto"/>
      </w:divBdr>
    </w:div>
    <w:div w:id="540021970">
      <w:bodyDiv w:val="1"/>
      <w:marLeft w:val="0"/>
      <w:marRight w:val="0"/>
      <w:marTop w:val="0"/>
      <w:marBottom w:val="0"/>
      <w:divBdr>
        <w:top w:val="none" w:sz="0" w:space="0" w:color="auto"/>
        <w:left w:val="none" w:sz="0" w:space="0" w:color="auto"/>
        <w:bottom w:val="none" w:sz="0" w:space="0" w:color="auto"/>
        <w:right w:val="none" w:sz="0" w:space="0" w:color="auto"/>
      </w:divBdr>
    </w:div>
    <w:div w:id="1062603728">
      <w:bodyDiv w:val="1"/>
      <w:marLeft w:val="0"/>
      <w:marRight w:val="0"/>
      <w:marTop w:val="0"/>
      <w:marBottom w:val="0"/>
      <w:divBdr>
        <w:top w:val="none" w:sz="0" w:space="0" w:color="auto"/>
        <w:left w:val="none" w:sz="0" w:space="0" w:color="auto"/>
        <w:bottom w:val="none" w:sz="0" w:space="0" w:color="auto"/>
        <w:right w:val="none" w:sz="0" w:space="0" w:color="auto"/>
      </w:divBdr>
    </w:div>
    <w:div w:id="1648822288">
      <w:bodyDiv w:val="1"/>
      <w:marLeft w:val="0"/>
      <w:marRight w:val="0"/>
      <w:marTop w:val="0"/>
      <w:marBottom w:val="0"/>
      <w:divBdr>
        <w:top w:val="none" w:sz="0" w:space="0" w:color="auto"/>
        <w:left w:val="none" w:sz="0" w:space="0" w:color="auto"/>
        <w:bottom w:val="none" w:sz="0" w:space="0" w:color="auto"/>
        <w:right w:val="none" w:sz="0" w:space="0" w:color="auto"/>
      </w:divBdr>
    </w:div>
    <w:div w:id="20944265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footer" Target="footer6.xml"/><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8.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7.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53"/>
    <customShpInfo spid="_x0000_s2050"/>
    <customShpInfo spid="_x0000_s2051"/>
    <customShpInfo spid="_x0000_s2049"/>
    <customShpInfo spid="_x0000_s2052"/>
    <customShpInfo spid="_x0000_s2055"/>
    <customShpInfo spid="_x0000_s2056"/>
    <customShpInfo spid="_x0000_s2054"/>
    <customShpInfo spid="_x0000_s2058"/>
    <customShpInfo spid="_x0000_s2059"/>
    <customShpInfo spid="_x0000_s2057"/>
    <customShpInfo spid="_x0000_s2108"/>
    <customShpInfo spid="_x0000_s2109"/>
    <customShpInfo spid="_x0000_s2110"/>
    <customShpInfo spid="_x0000_s2061"/>
    <customShpInfo spid="_x0000_s2062"/>
    <customShpInfo spid="_x0000_s2060"/>
    <customShpInfo spid="_x0000_s2064"/>
    <customShpInfo spid="_x0000_s2065"/>
    <customShpInfo spid="_x0000_s2063"/>
    <customShpInfo spid="_x0000_s2067"/>
    <customShpInfo spid="_x0000_s2068"/>
    <customShpInfo spid="_x0000_s2066"/>
    <customShpInfo spid="_x0000_s2079"/>
    <customShpInfo spid="_x0000_s2080"/>
    <customShpInfo spid="_x0000_s2078"/>
    <customShpInfo spid="_x0000_s2082"/>
    <customShpInfo spid="_x0000_s2083"/>
    <customShpInfo spid="_x0000_s2081"/>
    <customShpInfo spid="_x0000_s2085"/>
    <customShpInfo spid="_x0000_s2086"/>
    <customShpInfo spid="_x0000_s2084"/>
    <customShpInfo spid="_x0000_s2088"/>
    <customShpInfo spid="_x0000_s2089"/>
    <customShpInfo spid="_x0000_s2087"/>
    <customShpInfo spid="_x0000_s2091"/>
    <customShpInfo spid="_x0000_s2092"/>
    <customShpInfo spid="_x0000_s2090"/>
    <customShpInfo spid="_x0000_s2094"/>
    <customShpInfo spid="_x0000_s2095"/>
    <customShpInfo spid="_x0000_s2093"/>
    <customShpInfo spid="_x0000_s2097"/>
    <customShpInfo spid="_x0000_s2098"/>
    <customShpInfo spid="_x0000_s2096"/>
    <customShpInfo spid="_x0000_s2100"/>
    <customShpInfo spid="_x0000_s2101"/>
    <customShpInfo spid="_x0000_s2099"/>
    <customShpInfo spid="_x0000_s2103"/>
    <customShpInfo spid="_x0000_s2104"/>
    <customShpInfo spid="_x0000_s2102"/>
    <customShpInfo spid="_x0000_s2106"/>
    <customShpInfo spid="_x0000_s2107"/>
    <customShpInfo spid="_x0000_s2105"/>
    <customShpInfo spid="_x0000_s1027"/>
    <customShpInfo spid="_x0000_s1028"/>
    <customShpInfo spid="_x0000_s1029"/>
    <customShpInfo spid="_x0000_s1030"/>
    <customShpInfo spid="_x0000_s1031"/>
    <customShpInfo spid="_x0000_s1026"/>
    <customShpInfo spid="_x0000_s1048"/>
    <customShpInfo spid="_x0000_s1049"/>
    <customShpInfo spid="_x0000_s1050"/>
    <customShpInfo spid="_x0000_s1051"/>
    <customShpInfo spid="_x0000_s1052"/>
    <customShpInfo spid="_x0000_s1047"/>
    <customShpInfo spid="_x0000_s1054"/>
    <customShpInfo spid="_x0000_s1055"/>
    <customShpInfo spid="_x0000_s1056"/>
    <customShpInfo spid="_x0000_s1057"/>
    <customShpInfo spid="_x0000_s1058"/>
    <customShpInfo spid="_x0000_s1053"/>
    <customShpInfo spid="_x0000_s1060"/>
    <customShpInfo spid="_x0000_s1061"/>
    <customShpInfo spid="_x0000_s1062"/>
    <customShpInfo spid="_x0000_s1063"/>
    <customShpInfo spid="_x0000_s1064"/>
    <customShpInfo spid="_x0000_s1059"/>
    <customShpInfo spid="_x0000_s1066"/>
    <customShpInfo spid="_x0000_s1067"/>
    <customShpInfo spid="_x0000_s1068"/>
    <customShpInfo spid="_x0000_s1069"/>
    <customShpInfo spid="_x0000_s1070"/>
    <customShpInfo spid="_x0000_s1065"/>
    <customShpInfo spid="_x0000_s1072"/>
    <customShpInfo spid="_x0000_s1073"/>
    <customShpInfo spid="_x0000_s1074"/>
    <customShpInfo spid="_x0000_s1075"/>
    <customShpInfo spid="_x0000_s1076"/>
    <customShpInfo spid="_x0000_s1071"/>
    <customShpInfo spid="_x0000_s1078"/>
    <customShpInfo spid="_x0000_s1079"/>
    <customShpInfo spid="_x0000_s1080"/>
    <customShpInfo spid="_x0000_s1081"/>
    <customShpInfo spid="_x0000_s1082"/>
    <customShpInfo spid="_x0000_s1077"/>
    <customShpInfo spid="_x0000_s1084"/>
    <customShpInfo spid="_x0000_s1085"/>
    <customShpInfo spid="_x0000_s1086"/>
    <customShpInfo spid="_x0000_s1087"/>
    <customShpInfo spid="_x0000_s1088"/>
    <customShpInfo spid="_x0000_s1083"/>
    <customShpInfo spid="_x0000_s1090"/>
    <customShpInfo spid="_x0000_s1091"/>
    <customShpInfo spid="_x0000_s1092"/>
    <customShpInfo spid="_x0000_s1093"/>
    <customShpInfo spid="_x0000_s1094"/>
    <customShpInfo spid="_x0000_s1089"/>
    <customShpInfo spid="_x0000_s1096"/>
    <customShpInfo spid="_x0000_s1097"/>
    <customShpInfo spid="_x0000_s1098"/>
    <customShpInfo spid="_x0000_s1099"/>
    <customShpInfo spid="_x0000_s1100"/>
    <customShpInfo spid="_x0000_s1095"/>
    <customShpInfo spid="_x0000_s1102"/>
    <customShpInfo spid="_x0000_s1103"/>
    <customShpInfo spid="_x0000_s1104"/>
    <customShpInfo spid="_x0000_s1105"/>
    <customShpInfo spid="_x0000_s1106"/>
    <customShpInfo spid="_x0000_s1101"/>
    <customShpInfo spid="_x0000_s1108"/>
    <customShpInfo spid="_x0000_s1109"/>
    <customShpInfo spid="_x0000_s1110"/>
    <customShpInfo spid="_x0000_s1111"/>
    <customShpInfo spid="_x0000_s1112"/>
    <customShpInfo spid="_x0000_s1107"/>
    <customShpInfo spid="_x0000_s1114"/>
    <customShpInfo spid="_x0000_s1115"/>
    <customShpInfo spid="_x0000_s1116"/>
    <customShpInfo spid="_x0000_s1117"/>
    <customShpInfo spid="_x0000_s1118"/>
    <customShpInfo spid="_x0000_s111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5E552DF-6C27-4008-B90F-770C7C803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26</Pages>
  <Words>1561</Words>
  <Characters>8898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DHL General purpose document layout</vt:lpstr>
    </vt:vector>
  </TitlesOfParts>
  <Company>CtrlSoft</Company>
  <LinksUpToDate>false</LinksUpToDate>
  <CharactersWithSpaces>10439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DHL General purpose document layout</dc:title>
  <dc:creator>dacstudent</dc:creator>
  <cp:lastModifiedBy>Prajwal Mowade</cp:lastModifiedBy>
  <cp:revision>7</cp:revision>
  <dcterms:created xsi:type="dcterms:W3CDTF">2022-04-14T16:37:00Z</dcterms:created>
  <dcterms:modified xsi:type="dcterms:W3CDTF">2022-04-15T16:19:00Z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2019-08-03T00:00:00Z</vt:filetime>
  </property>
  <property fmtid="{D5CDD505-2E9C-101B-9397-08002B2CF9AE}" pid="3" name="Creator">
    <vt:lpwstr>Writer</vt:lpwstr>
  </property>
  <property fmtid="{D5CDD505-2E9C-101B-9397-08002B2CF9AE}" pid="4" name="LastSaved">
    <vt:filetime>2019-08-03T00:00:00Z</vt:filetime>
  </property>
  <property fmtid="{D5CDD505-2E9C-101B-9397-08002B2CF9AE}" pid="5" name="KSOProductBuildVer">
    <vt:lpwstr>1033-11.2.0.9144</vt:lpwstr>
  </property>
</Properties>
</file>